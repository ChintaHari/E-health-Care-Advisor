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0434" w:rsidRPr="00B00434" w:rsidRDefault="000D017D" w:rsidP="00F33C63">
      <w:pPr>
        <w:spacing w:line="360" w:lineRule="auto"/>
        <w:ind w:left="1080" w:hanging="1080"/>
        <w:jc w:val="both"/>
        <w:rPr>
          <w:rFonts w:ascii="Times New Roman" w:hAnsi="Times New Roman" w:cs="Times New Roman"/>
          <w:b/>
          <w:sz w:val="24"/>
          <w:szCs w:val="24"/>
        </w:rPr>
      </w:pPr>
      <w:r w:rsidRPr="00B00434">
        <w:rPr>
          <w:rFonts w:ascii="Times New Roman" w:hAnsi="Times New Roman" w:cs="Times New Roman"/>
          <w:b/>
          <w:sz w:val="24"/>
          <w:szCs w:val="24"/>
        </w:rPr>
        <w:t xml:space="preserve">         </w:t>
      </w:r>
      <w:r w:rsidR="00F33C63">
        <w:rPr>
          <w:rFonts w:ascii="Times New Roman" w:hAnsi="Times New Roman" w:cs="Times New Roman"/>
          <w:b/>
          <w:sz w:val="24"/>
          <w:szCs w:val="24"/>
        </w:rPr>
        <w:t xml:space="preserve">             </w:t>
      </w:r>
      <w:r w:rsidR="004525B1" w:rsidRPr="00B00434">
        <w:rPr>
          <w:rFonts w:ascii="Times New Roman" w:hAnsi="Times New Roman" w:cs="Times New Roman"/>
          <w:b/>
          <w:sz w:val="24"/>
          <w:szCs w:val="24"/>
        </w:rPr>
        <w:t>SOFTWAR</w:t>
      </w:r>
      <w:r w:rsidR="00F33C63">
        <w:rPr>
          <w:rFonts w:ascii="Times New Roman" w:hAnsi="Times New Roman" w:cs="Times New Roman"/>
          <w:b/>
          <w:sz w:val="24"/>
          <w:szCs w:val="24"/>
        </w:rPr>
        <w:t>E REQURIMENT SPECIFICATION (SRS</w:t>
      </w:r>
    </w:p>
    <w:p w:rsidR="004525B1" w:rsidRPr="00B00434" w:rsidRDefault="004525B1" w:rsidP="00B00434">
      <w:pPr>
        <w:spacing w:line="360" w:lineRule="auto"/>
        <w:ind w:left="3240" w:firstLine="360"/>
        <w:jc w:val="both"/>
        <w:rPr>
          <w:rFonts w:ascii="Times New Roman" w:hAnsi="Times New Roman" w:cs="Times New Roman"/>
          <w:b/>
          <w:sz w:val="24"/>
          <w:szCs w:val="24"/>
        </w:rPr>
      </w:pPr>
      <w:r w:rsidRPr="00B00434">
        <w:rPr>
          <w:rFonts w:ascii="Times New Roman" w:hAnsi="Times New Roman" w:cs="Times New Roman"/>
          <w:b/>
          <w:sz w:val="24"/>
          <w:szCs w:val="24"/>
        </w:rPr>
        <w:t>FOR</w:t>
      </w:r>
    </w:p>
    <w:p w:rsidR="00F44EC2" w:rsidRPr="00B00434" w:rsidRDefault="000D017D" w:rsidP="00B633AF">
      <w:pPr>
        <w:spacing w:line="360" w:lineRule="auto"/>
        <w:ind w:left="1440" w:firstLine="720"/>
        <w:jc w:val="both"/>
        <w:rPr>
          <w:rFonts w:ascii="Times New Roman" w:hAnsi="Times New Roman" w:cs="Times New Roman"/>
          <w:b/>
          <w:sz w:val="24"/>
          <w:szCs w:val="24"/>
        </w:rPr>
      </w:pPr>
      <w:r w:rsidRPr="00B00434">
        <w:rPr>
          <w:rFonts w:ascii="Times New Roman" w:hAnsi="Times New Roman" w:cs="Times New Roman"/>
          <w:b/>
          <w:sz w:val="24"/>
          <w:szCs w:val="24"/>
        </w:rPr>
        <w:t>E</w:t>
      </w:r>
      <w:r w:rsidR="00E66F17" w:rsidRPr="00B00434">
        <w:rPr>
          <w:rFonts w:ascii="Times New Roman" w:hAnsi="Times New Roman" w:cs="Times New Roman"/>
          <w:b/>
          <w:sz w:val="24"/>
          <w:szCs w:val="24"/>
        </w:rPr>
        <w:t>-</w:t>
      </w:r>
      <w:r w:rsidRPr="00B00434">
        <w:rPr>
          <w:rFonts w:ascii="Times New Roman" w:hAnsi="Times New Roman" w:cs="Times New Roman"/>
          <w:b/>
          <w:sz w:val="24"/>
          <w:szCs w:val="24"/>
        </w:rPr>
        <w:t xml:space="preserve"> HEALTH CARE </w:t>
      </w:r>
      <w:proofErr w:type="gramStart"/>
      <w:r w:rsidRPr="00B00434">
        <w:rPr>
          <w:rFonts w:ascii="Times New Roman" w:hAnsi="Times New Roman" w:cs="Times New Roman"/>
          <w:b/>
          <w:sz w:val="24"/>
          <w:szCs w:val="24"/>
        </w:rPr>
        <w:t>ADVISOR</w:t>
      </w:r>
      <w:r w:rsidR="0069049F" w:rsidRPr="00B00434">
        <w:rPr>
          <w:rFonts w:ascii="Times New Roman" w:hAnsi="Times New Roman" w:cs="Times New Roman"/>
          <w:b/>
          <w:sz w:val="24"/>
          <w:szCs w:val="24"/>
        </w:rPr>
        <w:t>(</w:t>
      </w:r>
      <w:proofErr w:type="gramEnd"/>
      <w:r w:rsidR="0069049F" w:rsidRPr="00B00434">
        <w:rPr>
          <w:rFonts w:ascii="Times New Roman" w:hAnsi="Times New Roman" w:cs="Times New Roman"/>
          <w:b/>
          <w:sz w:val="24"/>
          <w:szCs w:val="24"/>
        </w:rPr>
        <w:t>EHA)</w:t>
      </w:r>
    </w:p>
    <w:p w:rsidR="00E240F8" w:rsidRPr="00B00434" w:rsidRDefault="00F44EC2"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 xml:space="preserve">1. </w:t>
      </w:r>
      <w:r w:rsidR="00E240F8" w:rsidRPr="00B00434">
        <w:rPr>
          <w:rFonts w:ascii="Times New Roman" w:hAnsi="Times New Roman" w:cs="Times New Roman"/>
          <w:b/>
          <w:sz w:val="24"/>
          <w:szCs w:val="24"/>
        </w:rPr>
        <w:t>Introduction</w:t>
      </w:r>
    </w:p>
    <w:p w:rsidR="00E240F8" w:rsidRPr="00B00434" w:rsidRDefault="00E240F8" w:rsidP="00B633AF">
      <w:pPr>
        <w:spacing w:line="360" w:lineRule="auto"/>
        <w:jc w:val="both"/>
        <w:rPr>
          <w:rFonts w:ascii="Times New Roman" w:hAnsi="Times New Roman" w:cs="Times New Roman"/>
          <w:b/>
          <w:sz w:val="24"/>
          <w:szCs w:val="24"/>
        </w:rPr>
      </w:pPr>
      <w:r w:rsidRPr="00B00434">
        <w:rPr>
          <w:rFonts w:ascii="Times New Roman" w:hAnsi="Times New Roman" w:cs="Times New Roman"/>
          <w:b/>
          <w:bCs/>
          <w:sz w:val="24"/>
          <w:szCs w:val="24"/>
        </w:rPr>
        <w:t>1.1 Purpose:</w:t>
      </w:r>
    </w:p>
    <w:p w:rsidR="00504440" w:rsidRPr="00B00434" w:rsidRDefault="00504440"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 xml:space="preserve">The main objective of this project is to implement a computer based Healthcare Information System. This system will help the users to identify certain diseases by answering certain questions asked by the system. Based on </w:t>
      </w:r>
      <w:proofErr w:type="gramStart"/>
      <w:r w:rsidRPr="00B00434">
        <w:rPr>
          <w:rFonts w:ascii="Times New Roman" w:hAnsi="Times New Roman" w:cs="Times New Roman"/>
          <w:sz w:val="24"/>
          <w:szCs w:val="24"/>
        </w:rPr>
        <w:t>the diagnose</w:t>
      </w:r>
      <w:proofErr w:type="gramEnd"/>
      <w:r w:rsidRPr="00B00434">
        <w:rPr>
          <w:rFonts w:ascii="Times New Roman" w:hAnsi="Times New Roman" w:cs="Times New Roman"/>
          <w:sz w:val="24"/>
          <w:szCs w:val="24"/>
        </w:rPr>
        <w:t xml:space="preserve"> received the user will be getting some suggestion of medicines that are available at the local chemist without prescription with an advice to visit the doctor. The system once ready should be able to train itself with the feedback given to it (Artificial Intelligence). The database will be developed with open source software. </w:t>
      </w:r>
    </w:p>
    <w:p w:rsidR="00AE23B4" w:rsidRPr="00B00434" w:rsidRDefault="00504440" w:rsidP="00B633AF">
      <w:pPr>
        <w:spacing w:line="360" w:lineRule="auto"/>
        <w:jc w:val="both"/>
        <w:rPr>
          <w:rFonts w:ascii="Times New Roman" w:hAnsi="Times New Roman" w:cs="Times New Roman"/>
          <w:b/>
          <w:bCs/>
          <w:sz w:val="24"/>
          <w:szCs w:val="24"/>
        </w:rPr>
      </w:pPr>
      <w:r w:rsidRPr="00B00434">
        <w:rPr>
          <w:rFonts w:ascii="Times New Roman" w:hAnsi="Times New Roman" w:cs="Times New Roman"/>
          <w:sz w:val="24"/>
          <w:szCs w:val="24"/>
        </w:rPr>
        <w:t xml:space="preserve">E – Healthcare Advisor is a web application which provides online medical services to everyone at their doorstep. The users living in metro or remote village can connect through </w:t>
      </w:r>
      <w:proofErr w:type="gramStart"/>
      <w:r w:rsidRPr="00B00434">
        <w:rPr>
          <w:rFonts w:ascii="Times New Roman" w:hAnsi="Times New Roman" w:cs="Times New Roman"/>
          <w:sz w:val="24"/>
          <w:szCs w:val="24"/>
        </w:rPr>
        <w:t>internet</w:t>
      </w:r>
      <w:proofErr w:type="gramEnd"/>
      <w:r w:rsidRPr="00B00434">
        <w:rPr>
          <w:rFonts w:ascii="Times New Roman" w:hAnsi="Times New Roman" w:cs="Times New Roman"/>
          <w:sz w:val="24"/>
          <w:szCs w:val="24"/>
        </w:rPr>
        <w:t xml:space="preserve"> or approach nearby kiosk to get these services. This web application is more effective, quick in providing medical help especially to people in villages where very few doctors are present. This helps the patients to maintain a neat health record and to lead a healthy life. </w:t>
      </w:r>
    </w:p>
    <w:p w:rsidR="00733748" w:rsidRPr="00B00434" w:rsidRDefault="00504440" w:rsidP="00B633AF">
      <w:pPr>
        <w:pStyle w:val="ListParagraph"/>
        <w:numPr>
          <w:ilvl w:val="1"/>
          <w:numId w:val="16"/>
        </w:numPr>
        <w:spacing w:line="360" w:lineRule="auto"/>
        <w:jc w:val="both"/>
        <w:rPr>
          <w:rFonts w:ascii="Times New Roman" w:hAnsi="Times New Roman" w:cs="Times New Roman"/>
          <w:b/>
          <w:bCs/>
          <w:sz w:val="24"/>
          <w:szCs w:val="24"/>
        </w:rPr>
      </w:pPr>
      <w:r w:rsidRPr="00B00434">
        <w:rPr>
          <w:rFonts w:ascii="Times New Roman" w:hAnsi="Times New Roman" w:cs="Times New Roman"/>
          <w:b/>
          <w:bCs/>
          <w:sz w:val="24"/>
          <w:szCs w:val="24"/>
        </w:rPr>
        <w:t xml:space="preserve">Scope: </w:t>
      </w:r>
    </w:p>
    <w:p w:rsidR="00733748" w:rsidRPr="00B00434" w:rsidRDefault="00C922F1" w:rsidP="00B633AF">
      <w:pPr>
        <w:spacing w:line="360" w:lineRule="auto"/>
        <w:jc w:val="both"/>
        <w:rPr>
          <w:rFonts w:ascii="Times New Roman" w:hAnsi="Times New Roman" w:cs="Times New Roman"/>
          <w:b/>
          <w:bCs/>
          <w:sz w:val="24"/>
          <w:szCs w:val="24"/>
        </w:rPr>
      </w:pPr>
      <w:r w:rsidRPr="00B00434">
        <w:rPr>
          <w:rFonts w:ascii="Times New Roman" w:hAnsi="Times New Roman" w:cs="Times New Roman"/>
          <w:sz w:val="24"/>
          <w:szCs w:val="24"/>
        </w:rPr>
        <w:t>There are</w:t>
      </w:r>
      <w:r w:rsidR="00733748" w:rsidRPr="00B00434">
        <w:rPr>
          <w:rFonts w:ascii="Times New Roman" w:hAnsi="Times New Roman" w:cs="Times New Roman"/>
          <w:sz w:val="24"/>
          <w:szCs w:val="24"/>
        </w:rPr>
        <w:t xml:space="preserve"> </w:t>
      </w:r>
      <w:r w:rsidRPr="00B00434">
        <w:rPr>
          <w:rFonts w:ascii="Times New Roman" w:hAnsi="Times New Roman" w:cs="Times New Roman"/>
          <w:sz w:val="24"/>
          <w:szCs w:val="24"/>
        </w:rPr>
        <w:t xml:space="preserve">  three</w:t>
      </w:r>
      <w:r w:rsidR="00504440" w:rsidRPr="00B00434">
        <w:rPr>
          <w:rFonts w:ascii="Times New Roman" w:hAnsi="Times New Roman" w:cs="Times New Roman"/>
          <w:sz w:val="24"/>
          <w:szCs w:val="24"/>
        </w:rPr>
        <w:t xml:space="preserve"> basic users - Patient, Admin, </w:t>
      </w:r>
      <w:proofErr w:type="gramStart"/>
      <w:r w:rsidR="00504440" w:rsidRPr="00B00434">
        <w:rPr>
          <w:rFonts w:ascii="Times New Roman" w:hAnsi="Times New Roman" w:cs="Times New Roman"/>
          <w:sz w:val="24"/>
          <w:szCs w:val="24"/>
        </w:rPr>
        <w:t>Doctors .</w:t>
      </w:r>
      <w:proofErr w:type="gramEnd"/>
    </w:p>
    <w:p w:rsidR="00AE23B4" w:rsidRPr="00B00434" w:rsidRDefault="00AE23B4" w:rsidP="00B633AF">
      <w:pPr>
        <w:spacing w:line="360" w:lineRule="auto"/>
        <w:jc w:val="both"/>
        <w:rPr>
          <w:rFonts w:ascii="Times New Roman" w:hAnsi="Times New Roman" w:cs="Times New Roman"/>
          <w:b/>
          <w:bCs/>
          <w:sz w:val="24"/>
          <w:szCs w:val="24"/>
        </w:rPr>
      </w:pPr>
      <w:r w:rsidRPr="00B00434">
        <w:rPr>
          <w:rFonts w:ascii="Times New Roman" w:hAnsi="Times New Roman" w:cs="Times New Roman"/>
          <w:sz w:val="24"/>
          <w:szCs w:val="24"/>
        </w:rPr>
        <w:t xml:space="preserve"> </w:t>
      </w:r>
      <w:proofErr w:type="gramStart"/>
      <w:r w:rsidRPr="00B00434">
        <w:rPr>
          <w:rFonts w:ascii="Times New Roman" w:hAnsi="Times New Roman" w:cs="Times New Roman"/>
          <w:sz w:val="24"/>
          <w:szCs w:val="24"/>
        </w:rPr>
        <w:t>1.</w:t>
      </w:r>
      <w:r w:rsidR="00504440" w:rsidRPr="00B00434">
        <w:rPr>
          <w:rFonts w:ascii="Times New Roman" w:hAnsi="Times New Roman" w:cs="Times New Roman"/>
          <w:sz w:val="24"/>
          <w:szCs w:val="24"/>
        </w:rPr>
        <w:t>All</w:t>
      </w:r>
      <w:proofErr w:type="gramEnd"/>
      <w:r w:rsidR="00504440" w:rsidRPr="00B00434">
        <w:rPr>
          <w:rFonts w:ascii="Times New Roman" w:hAnsi="Times New Roman" w:cs="Times New Roman"/>
          <w:sz w:val="24"/>
          <w:szCs w:val="24"/>
        </w:rPr>
        <w:t xml:space="preserve"> users have their own profiles in VMH. </w:t>
      </w:r>
    </w:p>
    <w:p w:rsidR="00AE23B4" w:rsidRPr="00B00434" w:rsidRDefault="00AE23B4" w:rsidP="00B633AF">
      <w:pPr>
        <w:widowControl w:val="0"/>
        <w:suppressAutoHyphens/>
        <w:spacing w:after="0"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2.</w:t>
      </w:r>
      <w:r w:rsidR="00504440" w:rsidRPr="00B00434">
        <w:rPr>
          <w:rFonts w:ascii="Times New Roman" w:hAnsi="Times New Roman" w:cs="Times New Roman"/>
          <w:sz w:val="24"/>
          <w:szCs w:val="24"/>
        </w:rPr>
        <w:t>The</w:t>
      </w:r>
      <w:proofErr w:type="gramEnd"/>
      <w:r w:rsidR="00504440" w:rsidRPr="00B00434">
        <w:rPr>
          <w:rFonts w:ascii="Times New Roman" w:hAnsi="Times New Roman" w:cs="Times New Roman"/>
          <w:sz w:val="24"/>
          <w:szCs w:val="24"/>
        </w:rPr>
        <w:t xml:space="preserve"> web-cam interaction between doctor and patient. </w:t>
      </w:r>
    </w:p>
    <w:p w:rsidR="00504440" w:rsidRPr="00B00434" w:rsidRDefault="000C5416" w:rsidP="00B633AF">
      <w:pPr>
        <w:widowControl w:val="0"/>
        <w:suppressAutoHyphens/>
        <w:spacing w:after="0"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3.</w:t>
      </w:r>
      <w:r w:rsidR="00504440" w:rsidRPr="00B00434">
        <w:rPr>
          <w:rFonts w:ascii="Times New Roman" w:hAnsi="Times New Roman" w:cs="Times New Roman"/>
          <w:sz w:val="24"/>
          <w:szCs w:val="24"/>
        </w:rPr>
        <w:t>Patients</w:t>
      </w:r>
      <w:proofErr w:type="gramEnd"/>
      <w:r w:rsidR="00504440" w:rsidRPr="00B00434">
        <w:rPr>
          <w:rFonts w:ascii="Times New Roman" w:hAnsi="Times New Roman" w:cs="Times New Roman"/>
          <w:sz w:val="24"/>
          <w:szCs w:val="24"/>
        </w:rPr>
        <w:t xml:space="preserve"> can search for doctor and make online appointments. They also can view their health record, lab reports, doctor’s prescription and medical expenses. Patient can also register complaint on any doctor. </w:t>
      </w:r>
    </w:p>
    <w:p w:rsidR="00504440" w:rsidRPr="00B00434" w:rsidRDefault="00AE23B4" w:rsidP="00B633AF">
      <w:pPr>
        <w:widowControl w:val="0"/>
        <w:suppressAutoHyphens/>
        <w:spacing w:after="0"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4.</w:t>
      </w:r>
      <w:proofErr w:type="spellStart"/>
      <w:r w:rsidR="00504440" w:rsidRPr="00B00434">
        <w:rPr>
          <w:rFonts w:ascii="Times New Roman" w:hAnsi="Times New Roman" w:cs="Times New Roman"/>
          <w:sz w:val="24"/>
          <w:szCs w:val="24"/>
        </w:rPr>
        <w:t>Doctor’s</w:t>
      </w:r>
      <w:proofErr w:type="spellEnd"/>
      <w:proofErr w:type="gramEnd"/>
      <w:r w:rsidR="00504440" w:rsidRPr="00B00434">
        <w:rPr>
          <w:rFonts w:ascii="Times New Roman" w:hAnsi="Times New Roman" w:cs="Times New Roman"/>
          <w:sz w:val="24"/>
          <w:szCs w:val="24"/>
        </w:rPr>
        <w:t xml:space="preserve"> can give appointments, e-prescription and can view patient’s health record. </w:t>
      </w:r>
    </w:p>
    <w:p w:rsidR="00504440" w:rsidRPr="00B00434" w:rsidRDefault="00AE23B4" w:rsidP="00B633AF">
      <w:pPr>
        <w:widowControl w:val="0"/>
        <w:suppressAutoHyphens/>
        <w:spacing w:after="0" w:line="360" w:lineRule="auto"/>
        <w:jc w:val="both"/>
        <w:rPr>
          <w:rFonts w:ascii="Times New Roman" w:hAnsi="Times New Roman" w:cs="Times New Roman"/>
          <w:b/>
          <w:bCs/>
          <w:sz w:val="24"/>
          <w:szCs w:val="24"/>
        </w:rPr>
      </w:pPr>
      <w:proofErr w:type="gramStart"/>
      <w:r w:rsidRPr="00B00434">
        <w:rPr>
          <w:rFonts w:ascii="Times New Roman" w:hAnsi="Times New Roman" w:cs="Times New Roman"/>
          <w:sz w:val="24"/>
          <w:szCs w:val="24"/>
        </w:rPr>
        <w:t>5.</w:t>
      </w:r>
      <w:r w:rsidR="00504440" w:rsidRPr="00B00434">
        <w:rPr>
          <w:rFonts w:ascii="Times New Roman" w:hAnsi="Times New Roman" w:cs="Times New Roman"/>
          <w:sz w:val="24"/>
          <w:szCs w:val="24"/>
        </w:rPr>
        <w:t>Admin</w:t>
      </w:r>
      <w:proofErr w:type="gramEnd"/>
      <w:r w:rsidR="00504440" w:rsidRPr="00B00434">
        <w:rPr>
          <w:rFonts w:ascii="Times New Roman" w:hAnsi="Times New Roman" w:cs="Times New Roman"/>
          <w:sz w:val="24"/>
          <w:szCs w:val="24"/>
        </w:rPr>
        <w:t xml:space="preserve"> has the authority to add/delete users, grant permission to doctors and kiosk manager, to generate and view reports. He also views the complaints of patients and takes necessary actions. </w:t>
      </w:r>
    </w:p>
    <w:p w:rsidR="000C5416" w:rsidRPr="00B00434" w:rsidRDefault="000C5416" w:rsidP="00B633AF">
      <w:pPr>
        <w:spacing w:line="360" w:lineRule="auto"/>
        <w:jc w:val="both"/>
        <w:rPr>
          <w:rFonts w:ascii="Times New Roman" w:hAnsi="Times New Roman" w:cs="Times New Roman"/>
          <w:b/>
          <w:bCs/>
          <w:sz w:val="24"/>
          <w:szCs w:val="24"/>
        </w:rPr>
      </w:pPr>
    </w:p>
    <w:p w:rsidR="00504440" w:rsidRPr="00B00434" w:rsidRDefault="00504440" w:rsidP="00B633AF">
      <w:pPr>
        <w:spacing w:line="360" w:lineRule="auto"/>
        <w:jc w:val="both"/>
        <w:rPr>
          <w:rFonts w:ascii="Times New Roman" w:hAnsi="Times New Roman" w:cs="Times New Roman"/>
          <w:sz w:val="24"/>
          <w:szCs w:val="24"/>
        </w:rPr>
      </w:pPr>
      <w:r w:rsidRPr="00B00434">
        <w:rPr>
          <w:rFonts w:ascii="Times New Roman" w:hAnsi="Times New Roman" w:cs="Times New Roman"/>
          <w:b/>
          <w:bCs/>
          <w:sz w:val="24"/>
          <w:szCs w:val="24"/>
        </w:rPr>
        <w:t>1.3 Definitions, Acronyms and Abbreviations</w:t>
      </w:r>
      <w:r w:rsidR="00733748" w:rsidRPr="00B00434">
        <w:rPr>
          <w:rFonts w:ascii="Times New Roman" w:hAnsi="Times New Roman" w:cs="Times New Roman"/>
          <w:b/>
          <w:bCs/>
          <w:sz w:val="24"/>
          <w:szCs w:val="24"/>
        </w:rPr>
        <w:t>:</w:t>
      </w:r>
    </w:p>
    <w:p w:rsidR="00504440" w:rsidRPr="00B00434" w:rsidRDefault="00504440"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b/>
          <w:bCs/>
          <w:sz w:val="24"/>
          <w:szCs w:val="24"/>
        </w:rPr>
        <w:t>EHA</w:t>
      </w:r>
      <w:r w:rsidR="00FE508C">
        <w:rPr>
          <w:rFonts w:ascii="Times New Roman" w:hAnsi="Times New Roman" w:cs="Times New Roman"/>
          <w:b/>
          <w:bCs/>
          <w:sz w:val="24"/>
          <w:szCs w:val="24"/>
        </w:rPr>
        <w:t xml:space="preserve"> :-</w:t>
      </w:r>
      <w:proofErr w:type="gramEnd"/>
      <w:r w:rsidR="00FE508C">
        <w:rPr>
          <w:rFonts w:ascii="Times New Roman" w:hAnsi="Times New Roman" w:cs="Times New Roman"/>
          <w:b/>
          <w:bCs/>
          <w:sz w:val="24"/>
          <w:szCs w:val="24"/>
        </w:rPr>
        <w:t xml:space="preserve"> </w:t>
      </w:r>
      <w:r w:rsidRPr="00B00434">
        <w:rPr>
          <w:rFonts w:ascii="Times New Roman" w:hAnsi="Times New Roman" w:cs="Times New Roman"/>
          <w:sz w:val="24"/>
          <w:szCs w:val="24"/>
        </w:rPr>
        <w:t xml:space="preserve">E – Healthcare Advisor. It’s a web application that provides online medical services for people. </w:t>
      </w:r>
    </w:p>
    <w:p w:rsidR="00504440" w:rsidRPr="00B00434" w:rsidRDefault="00504440" w:rsidP="00B633AF">
      <w:pPr>
        <w:spacing w:line="360" w:lineRule="auto"/>
        <w:jc w:val="both"/>
        <w:rPr>
          <w:rFonts w:ascii="Times New Roman" w:eastAsia="Ubuntu" w:hAnsi="Times New Roman" w:cs="Times New Roman"/>
          <w:sz w:val="24"/>
          <w:szCs w:val="24"/>
        </w:rPr>
      </w:pPr>
      <w:proofErr w:type="gramStart"/>
      <w:r w:rsidRPr="00B00434">
        <w:rPr>
          <w:rFonts w:ascii="Times New Roman" w:hAnsi="Times New Roman" w:cs="Times New Roman"/>
          <w:b/>
          <w:bCs/>
          <w:sz w:val="24"/>
          <w:szCs w:val="24"/>
        </w:rPr>
        <w:t>Admin</w:t>
      </w:r>
      <w:r w:rsidRPr="00B00434">
        <w:rPr>
          <w:rFonts w:ascii="Times New Roman" w:hAnsi="Times New Roman" w:cs="Times New Roman"/>
          <w:sz w:val="24"/>
          <w:szCs w:val="24"/>
        </w:rPr>
        <w:t xml:space="preserve"> </w:t>
      </w:r>
      <w:r w:rsidR="00FE508C">
        <w:rPr>
          <w:rFonts w:ascii="Times New Roman" w:hAnsi="Times New Roman" w:cs="Times New Roman"/>
          <w:sz w:val="24"/>
          <w:szCs w:val="24"/>
        </w:rPr>
        <w:t>:</w:t>
      </w:r>
      <w:proofErr w:type="gramEnd"/>
      <w:r w:rsidR="00FE508C">
        <w:rPr>
          <w:rFonts w:ascii="Times New Roman" w:hAnsi="Times New Roman" w:cs="Times New Roman"/>
          <w:sz w:val="24"/>
          <w:szCs w:val="24"/>
        </w:rPr>
        <w:t>-</w:t>
      </w:r>
      <w:r w:rsidR="00733748" w:rsidRPr="00B00434">
        <w:rPr>
          <w:rFonts w:ascii="Times New Roman" w:hAnsi="Times New Roman" w:cs="Times New Roman"/>
          <w:sz w:val="24"/>
          <w:szCs w:val="24"/>
        </w:rPr>
        <w:t>Administrator:</w:t>
      </w:r>
      <w:r w:rsidRPr="00B00434">
        <w:rPr>
          <w:rFonts w:ascii="Times New Roman" w:hAnsi="Times New Roman" w:cs="Times New Roman"/>
          <w:sz w:val="24"/>
          <w:szCs w:val="24"/>
        </w:rPr>
        <w:t xml:space="preserve"> He has the authority to add/delete users, grant permissio</w:t>
      </w:r>
      <w:r w:rsidR="00FE508C">
        <w:rPr>
          <w:rFonts w:ascii="Times New Roman" w:hAnsi="Times New Roman" w:cs="Times New Roman"/>
          <w:sz w:val="24"/>
          <w:szCs w:val="24"/>
        </w:rPr>
        <w:t xml:space="preserve">n to doctors </w:t>
      </w:r>
    </w:p>
    <w:p w:rsidR="00733748" w:rsidRPr="00B00434" w:rsidRDefault="00504440" w:rsidP="00B633AF">
      <w:pPr>
        <w:pStyle w:val="ListParagraph"/>
        <w:numPr>
          <w:ilvl w:val="1"/>
          <w:numId w:val="17"/>
        </w:numPr>
        <w:spacing w:line="360" w:lineRule="auto"/>
        <w:jc w:val="both"/>
        <w:rPr>
          <w:rFonts w:ascii="Times New Roman" w:hAnsi="Times New Roman" w:cs="Times New Roman"/>
          <w:b/>
          <w:bCs/>
          <w:sz w:val="24"/>
          <w:szCs w:val="24"/>
        </w:rPr>
      </w:pPr>
      <w:r w:rsidRPr="00B00434">
        <w:rPr>
          <w:rFonts w:ascii="Times New Roman" w:hAnsi="Times New Roman" w:cs="Times New Roman"/>
          <w:b/>
          <w:bCs/>
          <w:sz w:val="24"/>
          <w:szCs w:val="24"/>
        </w:rPr>
        <w:t>References</w:t>
      </w:r>
      <w:r w:rsidR="00733748" w:rsidRPr="00B00434">
        <w:rPr>
          <w:rFonts w:ascii="Times New Roman" w:hAnsi="Times New Roman" w:cs="Times New Roman"/>
          <w:b/>
          <w:bCs/>
          <w:sz w:val="24"/>
          <w:szCs w:val="24"/>
        </w:rPr>
        <w:t>:</w:t>
      </w:r>
    </w:p>
    <w:p w:rsidR="00733748" w:rsidRPr="00B00434" w:rsidRDefault="00733748" w:rsidP="00B633AF">
      <w:pPr>
        <w:pStyle w:val="ListParagraph"/>
        <w:spacing w:line="360" w:lineRule="auto"/>
        <w:ind w:left="360"/>
        <w:jc w:val="both"/>
        <w:rPr>
          <w:rFonts w:ascii="Times New Roman" w:hAnsi="Times New Roman" w:cs="Times New Roman"/>
          <w:bCs/>
          <w:sz w:val="24"/>
          <w:szCs w:val="24"/>
        </w:rPr>
      </w:pPr>
      <w:r w:rsidRPr="00B00434">
        <w:rPr>
          <w:rFonts w:ascii="Times New Roman" w:hAnsi="Times New Roman" w:cs="Times New Roman"/>
          <w:bCs/>
          <w:sz w:val="24"/>
          <w:szCs w:val="24"/>
        </w:rPr>
        <w:t>The SRS document uses the following references</w:t>
      </w:r>
    </w:p>
    <w:p w:rsidR="00733748" w:rsidRPr="00B00434" w:rsidRDefault="00733748" w:rsidP="00B633AF">
      <w:pPr>
        <w:pStyle w:val="ListParagraph"/>
        <w:spacing w:line="360" w:lineRule="auto"/>
        <w:ind w:left="360"/>
        <w:jc w:val="both"/>
        <w:rPr>
          <w:rFonts w:ascii="Times New Roman" w:hAnsi="Times New Roman" w:cs="Times New Roman"/>
          <w:bCs/>
          <w:sz w:val="24"/>
          <w:szCs w:val="24"/>
        </w:rPr>
      </w:pPr>
      <w:r w:rsidRPr="00B00434">
        <w:rPr>
          <w:rFonts w:ascii="Times New Roman" w:hAnsi="Times New Roman" w:cs="Times New Roman"/>
          <w:bCs/>
          <w:sz w:val="24"/>
          <w:szCs w:val="24"/>
        </w:rPr>
        <w:t>UHCL: Information Security   Requirement</w:t>
      </w:r>
    </w:p>
    <w:p w:rsidR="00733748" w:rsidRPr="00B00434" w:rsidRDefault="00733748" w:rsidP="00B633AF">
      <w:pPr>
        <w:pStyle w:val="ListParagraph"/>
        <w:spacing w:line="360" w:lineRule="auto"/>
        <w:ind w:left="360"/>
        <w:jc w:val="both"/>
        <w:rPr>
          <w:rFonts w:ascii="Times New Roman" w:hAnsi="Times New Roman" w:cs="Times New Roman"/>
          <w:bCs/>
          <w:sz w:val="24"/>
          <w:szCs w:val="24"/>
        </w:rPr>
      </w:pPr>
      <w:r w:rsidRPr="00B00434">
        <w:rPr>
          <w:rFonts w:ascii="Times New Roman" w:hAnsi="Times New Roman" w:cs="Times New Roman"/>
          <w:bCs/>
          <w:sz w:val="24"/>
          <w:szCs w:val="24"/>
        </w:rPr>
        <w:t xml:space="preserve"> </w:t>
      </w:r>
      <w:r w:rsidRPr="00B00434">
        <w:rPr>
          <w:rFonts w:ascii="Times New Roman" w:hAnsi="Times New Roman" w:cs="Times New Roman"/>
          <w:bCs/>
          <w:sz w:val="24"/>
          <w:szCs w:val="24"/>
        </w:rPr>
        <w:tab/>
        <w:t xml:space="preserve">To provide security to the system </w:t>
      </w:r>
      <w:proofErr w:type="gramStart"/>
      <w:r w:rsidRPr="00B00434">
        <w:rPr>
          <w:rFonts w:ascii="Times New Roman" w:hAnsi="Times New Roman" w:cs="Times New Roman"/>
          <w:bCs/>
          <w:sz w:val="24"/>
          <w:szCs w:val="24"/>
        </w:rPr>
        <w:t>based  on</w:t>
      </w:r>
      <w:proofErr w:type="gramEnd"/>
      <w:r w:rsidRPr="00B00434">
        <w:rPr>
          <w:rFonts w:ascii="Times New Roman" w:hAnsi="Times New Roman" w:cs="Times New Roman"/>
          <w:bCs/>
          <w:sz w:val="24"/>
          <w:szCs w:val="24"/>
        </w:rPr>
        <w:t xml:space="preserve"> the current system currently used by UHCL.</w:t>
      </w:r>
    </w:p>
    <w:p w:rsidR="00733748" w:rsidRPr="00B00434" w:rsidRDefault="00733748" w:rsidP="00B633AF">
      <w:pPr>
        <w:pStyle w:val="ListParagraph"/>
        <w:spacing w:line="360" w:lineRule="auto"/>
        <w:ind w:left="360"/>
        <w:jc w:val="both"/>
        <w:rPr>
          <w:rFonts w:ascii="Times New Roman" w:hAnsi="Times New Roman" w:cs="Times New Roman"/>
          <w:bCs/>
          <w:sz w:val="24"/>
          <w:szCs w:val="24"/>
        </w:rPr>
      </w:pPr>
      <w:r w:rsidRPr="00B00434">
        <w:rPr>
          <w:rFonts w:ascii="Times New Roman" w:hAnsi="Times New Roman" w:cs="Times New Roman"/>
          <w:bCs/>
          <w:sz w:val="24"/>
          <w:szCs w:val="24"/>
        </w:rPr>
        <w:t>Billing System: To provide the interface between the system being developed and billing system in use of UHCL.</w:t>
      </w:r>
    </w:p>
    <w:p w:rsidR="00792906" w:rsidRPr="00B00434" w:rsidRDefault="000C5416" w:rsidP="00B633AF">
      <w:pPr>
        <w:spacing w:line="360" w:lineRule="auto"/>
        <w:jc w:val="both"/>
        <w:rPr>
          <w:rFonts w:ascii="Times New Roman" w:hAnsi="Times New Roman" w:cs="Times New Roman"/>
          <w:bCs/>
          <w:sz w:val="24"/>
          <w:szCs w:val="24"/>
        </w:rPr>
      </w:pPr>
      <w:r w:rsidRPr="00B00434">
        <w:rPr>
          <w:rFonts w:ascii="Times New Roman" w:hAnsi="Times New Roman" w:cs="Times New Roman"/>
          <w:b/>
          <w:bCs/>
          <w:sz w:val="24"/>
          <w:szCs w:val="24"/>
        </w:rPr>
        <w:t>1.5</w:t>
      </w:r>
      <w:r w:rsidR="00FE508C">
        <w:rPr>
          <w:rFonts w:ascii="Times New Roman" w:hAnsi="Times New Roman" w:cs="Times New Roman"/>
          <w:b/>
          <w:bCs/>
          <w:sz w:val="24"/>
          <w:szCs w:val="24"/>
        </w:rPr>
        <w:t xml:space="preserve"> Document</w:t>
      </w:r>
      <w:r w:rsidR="00733748" w:rsidRPr="00B00434">
        <w:rPr>
          <w:rFonts w:ascii="Times New Roman" w:hAnsi="Times New Roman" w:cs="Times New Roman"/>
          <w:b/>
          <w:bCs/>
          <w:sz w:val="24"/>
          <w:szCs w:val="24"/>
        </w:rPr>
        <w:t xml:space="preserve"> Overview</w:t>
      </w:r>
      <w:r w:rsidR="00792906" w:rsidRPr="00B00434">
        <w:rPr>
          <w:rFonts w:ascii="Times New Roman" w:hAnsi="Times New Roman" w:cs="Times New Roman"/>
          <w:b/>
          <w:bCs/>
          <w:sz w:val="24"/>
          <w:szCs w:val="24"/>
        </w:rPr>
        <w:t>:</w:t>
      </w:r>
    </w:p>
    <w:p w:rsidR="00733748" w:rsidRPr="00B00434" w:rsidRDefault="00733748" w:rsidP="00B633AF">
      <w:pPr>
        <w:spacing w:line="360" w:lineRule="auto"/>
        <w:jc w:val="both"/>
        <w:rPr>
          <w:rFonts w:ascii="Times New Roman" w:hAnsi="Times New Roman" w:cs="Times New Roman"/>
          <w:b/>
          <w:bCs/>
          <w:sz w:val="24"/>
          <w:szCs w:val="24"/>
        </w:rPr>
      </w:pPr>
      <w:r w:rsidRPr="00B00434">
        <w:rPr>
          <w:rFonts w:ascii="Times New Roman" w:hAnsi="Times New Roman" w:cs="Times New Roman"/>
          <w:b/>
          <w:bCs/>
          <w:sz w:val="24"/>
          <w:szCs w:val="24"/>
        </w:rPr>
        <w:t xml:space="preserve"> Existing System:</w:t>
      </w:r>
    </w:p>
    <w:p w:rsidR="00792906" w:rsidRPr="00B00434" w:rsidRDefault="00792906" w:rsidP="00B633AF">
      <w:pPr>
        <w:spacing w:line="360" w:lineRule="auto"/>
        <w:jc w:val="both"/>
        <w:rPr>
          <w:rFonts w:ascii="Times New Roman" w:hAnsi="Times New Roman" w:cs="Times New Roman"/>
          <w:b/>
          <w:bCs/>
          <w:sz w:val="24"/>
          <w:szCs w:val="24"/>
        </w:rPr>
      </w:pPr>
      <w:r w:rsidRPr="00B00434">
        <w:rPr>
          <w:rFonts w:ascii="Times New Roman" w:hAnsi="Times New Roman" w:cs="Times New Roman"/>
          <w:b/>
          <w:bCs/>
          <w:sz w:val="24"/>
          <w:szCs w:val="24"/>
        </w:rPr>
        <w:t>1.</w:t>
      </w:r>
      <w:r w:rsidR="00733748" w:rsidRPr="00B00434">
        <w:rPr>
          <w:rFonts w:ascii="Times New Roman" w:hAnsi="Times New Roman" w:cs="Times New Roman"/>
          <w:b/>
          <w:bCs/>
          <w:sz w:val="24"/>
          <w:szCs w:val="24"/>
        </w:rPr>
        <w:t xml:space="preserve"> </w:t>
      </w:r>
      <w:r w:rsidRPr="00B00434">
        <w:rPr>
          <w:rFonts w:ascii="Times New Roman" w:hAnsi="Times New Roman" w:cs="Times New Roman"/>
          <w:sz w:val="24"/>
          <w:szCs w:val="24"/>
        </w:rPr>
        <w:t xml:space="preserve">Registration for users </w:t>
      </w:r>
    </w:p>
    <w:p w:rsidR="00733748" w:rsidRPr="00B00434" w:rsidRDefault="00792906" w:rsidP="00B633AF">
      <w:pPr>
        <w:spacing w:line="360" w:lineRule="auto"/>
        <w:jc w:val="both"/>
        <w:rPr>
          <w:rFonts w:ascii="Times New Roman" w:hAnsi="Times New Roman" w:cs="Times New Roman"/>
          <w:sz w:val="24"/>
          <w:szCs w:val="24"/>
        </w:rPr>
      </w:pPr>
      <w:r w:rsidRPr="00B00434">
        <w:rPr>
          <w:rFonts w:ascii="Times New Roman" w:hAnsi="Times New Roman" w:cs="Times New Roman"/>
          <w:b/>
          <w:bCs/>
          <w:sz w:val="24"/>
          <w:szCs w:val="24"/>
        </w:rPr>
        <w:t>2.</w:t>
      </w:r>
      <w:r w:rsidR="00733748" w:rsidRPr="00B00434">
        <w:rPr>
          <w:rFonts w:ascii="Times New Roman" w:hAnsi="Times New Roman" w:cs="Times New Roman"/>
          <w:b/>
          <w:bCs/>
          <w:sz w:val="24"/>
          <w:szCs w:val="24"/>
        </w:rPr>
        <w:t xml:space="preserve"> </w:t>
      </w:r>
      <w:r w:rsidRPr="00B00434">
        <w:rPr>
          <w:rFonts w:ascii="Times New Roman" w:hAnsi="Times New Roman" w:cs="Times New Roman"/>
          <w:sz w:val="24"/>
          <w:szCs w:val="24"/>
        </w:rPr>
        <w:t>Discussion forum</w:t>
      </w:r>
    </w:p>
    <w:p w:rsidR="00733748" w:rsidRPr="00B00434" w:rsidRDefault="00733748" w:rsidP="00B633AF">
      <w:pPr>
        <w:spacing w:line="360" w:lineRule="auto"/>
        <w:jc w:val="both"/>
        <w:rPr>
          <w:rFonts w:ascii="Times New Roman" w:hAnsi="Times New Roman" w:cs="Times New Roman"/>
          <w:b/>
          <w:bCs/>
          <w:sz w:val="24"/>
          <w:szCs w:val="24"/>
        </w:rPr>
      </w:pPr>
      <w:r w:rsidRPr="00B00434">
        <w:rPr>
          <w:rFonts w:ascii="Times New Roman" w:hAnsi="Times New Roman" w:cs="Times New Roman"/>
          <w:sz w:val="24"/>
          <w:szCs w:val="24"/>
        </w:rPr>
        <w:t xml:space="preserve">E – Healthcare Advisor is a web application which provides online medical services to everyone at their doorstep. The users living in metro or remote village can connect through internet or approach nearby kiosk to get these services. This web application is more effective, quick in providing medical help especially to people in villages where very few doctors are present. This helps the patients to maintain a neat health record and to lead a healthy life. </w:t>
      </w:r>
    </w:p>
    <w:p w:rsidR="00792906" w:rsidRPr="00B00434" w:rsidRDefault="00792906" w:rsidP="00B633AF">
      <w:pPr>
        <w:spacing w:line="360" w:lineRule="auto"/>
        <w:jc w:val="both"/>
        <w:rPr>
          <w:rFonts w:ascii="Times New Roman" w:hAnsi="Times New Roman" w:cs="Times New Roman"/>
          <w:b/>
          <w:bCs/>
          <w:sz w:val="24"/>
          <w:szCs w:val="24"/>
        </w:rPr>
      </w:pPr>
      <w:r w:rsidRPr="00B00434">
        <w:rPr>
          <w:rFonts w:ascii="Times New Roman" w:hAnsi="Times New Roman" w:cs="Times New Roman"/>
          <w:sz w:val="24"/>
          <w:szCs w:val="24"/>
        </w:rPr>
        <w:t xml:space="preserve"> </w:t>
      </w:r>
    </w:p>
    <w:p w:rsidR="00F44EC2" w:rsidRPr="00B00434" w:rsidRDefault="00F44EC2" w:rsidP="00B633AF">
      <w:pPr>
        <w:spacing w:line="360" w:lineRule="auto"/>
        <w:jc w:val="both"/>
        <w:rPr>
          <w:rFonts w:ascii="Times New Roman" w:hAnsi="Times New Roman" w:cs="Times New Roman"/>
          <w:b/>
          <w:sz w:val="24"/>
          <w:szCs w:val="24"/>
        </w:rPr>
      </w:pPr>
    </w:p>
    <w:p w:rsidR="00F44EC2" w:rsidRPr="00B00434" w:rsidRDefault="00F44EC2" w:rsidP="00B633AF">
      <w:pPr>
        <w:spacing w:line="360" w:lineRule="auto"/>
        <w:jc w:val="both"/>
        <w:rPr>
          <w:rFonts w:ascii="Times New Roman" w:hAnsi="Times New Roman" w:cs="Times New Roman"/>
          <w:b/>
          <w:sz w:val="24"/>
          <w:szCs w:val="24"/>
        </w:rPr>
      </w:pPr>
    </w:p>
    <w:p w:rsidR="00F44EC2" w:rsidRPr="00B00434" w:rsidRDefault="00F44EC2" w:rsidP="00B633AF">
      <w:pPr>
        <w:spacing w:line="360" w:lineRule="auto"/>
        <w:jc w:val="both"/>
        <w:rPr>
          <w:rFonts w:ascii="Times New Roman" w:hAnsi="Times New Roman" w:cs="Times New Roman"/>
          <w:b/>
          <w:sz w:val="24"/>
          <w:szCs w:val="24"/>
        </w:rPr>
      </w:pPr>
    </w:p>
    <w:p w:rsidR="00F44EC2" w:rsidRPr="00B00434" w:rsidRDefault="00F44EC2" w:rsidP="00B633AF">
      <w:pPr>
        <w:spacing w:line="360" w:lineRule="auto"/>
        <w:jc w:val="both"/>
        <w:rPr>
          <w:rFonts w:ascii="Times New Roman" w:hAnsi="Times New Roman" w:cs="Times New Roman"/>
          <w:b/>
          <w:sz w:val="24"/>
          <w:szCs w:val="24"/>
        </w:rPr>
      </w:pPr>
    </w:p>
    <w:p w:rsidR="00504440" w:rsidRPr="00B00434" w:rsidRDefault="00504440" w:rsidP="00B633AF">
      <w:pPr>
        <w:spacing w:line="360" w:lineRule="auto"/>
        <w:jc w:val="both"/>
        <w:rPr>
          <w:rFonts w:ascii="Times New Roman" w:hAnsi="Times New Roman" w:cs="Times New Roman"/>
          <w:b/>
          <w:sz w:val="24"/>
          <w:szCs w:val="24"/>
        </w:rPr>
      </w:pPr>
      <w:proofErr w:type="gramStart"/>
      <w:r w:rsidRPr="00B00434">
        <w:rPr>
          <w:rFonts w:ascii="Times New Roman" w:hAnsi="Times New Roman" w:cs="Times New Roman"/>
          <w:b/>
          <w:sz w:val="24"/>
          <w:szCs w:val="24"/>
        </w:rPr>
        <w:lastRenderedPageBreak/>
        <w:t>2</w:t>
      </w:r>
      <w:r w:rsidR="00DB653C" w:rsidRPr="00B00434">
        <w:rPr>
          <w:rFonts w:ascii="Times New Roman" w:hAnsi="Times New Roman" w:cs="Times New Roman"/>
          <w:b/>
          <w:sz w:val="24"/>
          <w:szCs w:val="24"/>
        </w:rPr>
        <w:t xml:space="preserve"> </w:t>
      </w:r>
      <w:r w:rsidRPr="00B00434">
        <w:rPr>
          <w:rFonts w:ascii="Times New Roman" w:hAnsi="Times New Roman" w:cs="Times New Roman"/>
          <w:b/>
          <w:sz w:val="24"/>
          <w:szCs w:val="24"/>
        </w:rPr>
        <w:t>.</w:t>
      </w:r>
      <w:proofErr w:type="gramEnd"/>
      <w:r w:rsidR="00DB653C" w:rsidRPr="00B00434">
        <w:rPr>
          <w:rFonts w:ascii="Times New Roman" w:hAnsi="Times New Roman" w:cs="Times New Roman"/>
          <w:b/>
          <w:sz w:val="24"/>
          <w:szCs w:val="24"/>
        </w:rPr>
        <w:t xml:space="preserve"> </w:t>
      </w:r>
      <w:r w:rsidRPr="00B00434">
        <w:rPr>
          <w:rFonts w:ascii="Times New Roman" w:hAnsi="Times New Roman" w:cs="Times New Roman"/>
          <w:b/>
          <w:sz w:val="24"/>
          <w:szCs w:val="24"/>
        </w:rPr>
        <w:t>Over All Description</w:t>
      </w:r>
    </w:p>
    <w:p w:rsidR="00E57F18" w:rsidRPr="00B00434" w:rsidRDefault="00DB653C"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 xml:space="preserve">2.1 </w:t>
      </w:r>
      <w:r w:rsidR="00504440" w:rsidRPr="00B00434">
        <w:rPr>
          <w:rFonts w:ascii="Times New Roman" w:hAnsi="Times New Roman" w:cs="Times New Roman"/>
          <w:b/>
          <w:sz w:val="24"/>
          <w:szCs w:val="24"/>
        </w:rPr>
        <w:t>Product Perspective</w:t>
      </w:r>
    </w:p>
    <w:p w:rsidR="00504440" w:rsidRPr="00B00434" w:rsidRDefault="00504440"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 xml:space="preserve">Software </w:t>
      </w:r>
      <w:r w:rsidR="00964868" w:rsidRPr="00B00434">
        <w:rPr>
          <w:rFonts w:ascii="Times New Roman" w:hAnsi="Times New Roman" w:cs="Times New Roman"/>
          <w:b/>
          <w:sz w:val="24"/>
          <w:szCs w:val="24"/>
        </w:rPr>
        <w:t>Requirements</w:t>
      </w:r>
    </w:p>
    <w:p w:rsidR="00504440" w:rsidRPr="00B00434" w:rsidRDefault="00DB653C"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 xml:space="preserve">1. </w:t>
      </w:r>
      <w:r w:rsidR="00504440" w:rsidRPr="00B00434">
        <w:rPr>
          <w:rFonts w:ascii="Times New Roman" w:hAnsi="Times New Roman" w:cs="Times New Roman"/>
          <w:sz w:val="24"/>
          <w:szCs w:val="24"/>
        </w:rPr>
        <w:t>Front end client on Internet</w:t>
      </w:r>
    </w:p>
    <w:p w:rsidR="00504440" w:rsidRPr="00B00434" w:rsidRDefault="00DB653C"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 xml:space="preserve">2. </w:t>
      </w:r>
      <w:r w:rsidR="00504440" w:rsidRPr="00B00434">
        <w:rPr>
          <w:rFonts w:ascii="Times New Roman" w:hAnsi="Times New Roman" w:cs="Times New Roman"/>
          <w:sz w:val="24"/>
          <w:szCs w:val="24"/>
        </w:rPr>
        <w:t xml:space="preserve">FF web </w:t>
      </w:r>
      <w:proofErr w:type="gramStart"/>
      <w:r w:rsidR="00504440" w:rsidRPr="00B00434">
        <w:rPr>
          <w:rFonts w:ascii="Times New Roman" w:hAnsi="Times New Roman" w:cs="Times New Roman"/>
          <w:sz w:val="24"/>
          <w:szCs w:val="24"/>
        </w:rPr>
        <w:t>Browser</w:t>
      </w:r>
      <w:r w:rsidR="001E0CBA" w:rsidRPr="00B00434">
        <w:rPr>
          <w:rFonts w:ascii="Times New Roman" w:hAnsi="Times New Roman" w:cs="Times New Roman"/>
          <w:sz w:val="24"/>
          <w:szCs w:val="24"/>
        </w:rPr>
        <w:t xml:space="preserve"> </w:t>
      </w:r>
      <w:r w:rsidR="00504440" w:rsidRPr="00B00434">
        <w:rPr>
          <w:rFonts w:ascii="Times New Roman" w:hAnsi="Times New Roman" w:cs="Times New Roman"/>
          <w:sz w:val="24"/>
          <w:szCs w:val="24"/>
        </w:rPr>
        <w:t>,</w:t>
      </w:r>
      <w:proofErr w:type="gramEnd"/>
      <w:r w:rsidR="001E0CBA" w:rsidRPr="00B00434">
        <w:rPr>
          <w:rFonts w:ascii="Times New Roman" w:hAnsi="Times New Roman" w:cs="Times New Roman"/>
          <w:sz w:val="24"/>
          <w:szCs w:val="24"/>
        </w:rPr>
        <w:t xml:space="preserve"> </w:t>
      </w:r>
      <w:r w:rsidRPr="00B00434">
        <w:rPr>
          <w:rFonts w:ascii="Times New Roman" w:hAnsi="Times New Roman" w:cs="Times New Roman"/>
          <w:sz w:val="24"/>
          <w:szCs w:val="24"/>
        </w:rPr>
        <w:t xml:space="preserve"> </w:t>
      </w:r>
      <w:proofErr w:type="spellStart"/>
      <w:r w:rsidR="00504440" w:rsidRPr="00B00434">
        <w:rPr>
          <w:rFonts w:ascii="Times New Roman" w:hAnsi="Times New Roman" w:cs="Times New Roman"/>
          <w:sz w:val="24"/>
          <w:szCs w:val="24"/>
        </w:rPr>
        <w:t>Debian</w:t>
      </w:r>
      <w:proofErr w:type="spellEnd"/>
      <w:r w:rsidR="00504440" w:rsidRPr="00B00434">
        <w:rPr>
          <w:rFonts w:ascii="Times New Roman" w:hAnsi="Times New Roman" w:cs="Times New Roman"/>
          <w:sz w:val="24"/>
          <w:szCs w:val="24"/>
        </w:rPr>
        <w:t xml:space="preserve"> </w:t>
      </w:r>
      <w:r w:rsidRPr="00B00434">
        <w:rPr>
          <w:rFonts w:ascii="Times New Roman" w:hAnsi="Times New Roman" w:cs="Times New Roman"/>
          <w:sz w:val="24"/>
          <w:szCs w:val="24"/>
        </w:rPr>
        <w:t xml:space="preserve"> </w:t>
      </w:r>
      <w:proofErr w:type="spellStart"/>
      <w:r w:rsidR="00504440" w:rsidRPr="00B00434">
        <w:rPr>
          <w:rFonts w:ascii="Times New Roman" w:hAnsi="Times New Roman" w:cs="Times New Roman"/>
          <w:sz w:val="24"/>
          <w:szCs w:val="24"/>
        </w:rPr>
        <w:t>Os</w:t>
      </w:r>
      <w:proofErr w:type="spellEnd"/>
    </w:p>
    <w:p w:rsidR="001E0CBA" w:rsidRPr="00B00434" w:rsidRDefault="00DB653C"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3.</w:t>
      </w:r>
      <w:r w:rsidR="00504440" w:rsidRPr="00B00434">
        <w:rPr>
          <w:rFonts w:ascii="Times New Roman" w:hAnsi="Times New Roman" w:cs="Times New Roman"/>
          <w:sz w:val="24"/>
          <w:szCs w:val="24"/>
        </w:rPr>
        <w:t>Web</w:t>
      </w:r>
      <w:proofErr w:type="gramEnd"/>
      <w:r w:rsidR="00504440" w:rsidRPr="00B00434">
        <w:rPr>
          <w:rFonts w:ascii="Times New Roman" w:hAnsi="Times New Roman" w:cs="Times New Roman"/>
          <w:sz w:val="24"/>
          <w:szCs w:val="24"/>
        </w:rPr>
        <w:t xml:space="preserve"> server</w:t>
      </w:r>
    </w:p>
    <w:p w:rsidR="00504440" w:rsidRPr="00B00434" w:rsidRDefault="00DB653C"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4.</w:t>
      </w:r>
      <w:r w:rsidR="00504440" w:rsidRPr="00B00434">
        <w:rPr>
          <w:rFonts w:ascii="Times New Roman" w:hAnsi="Times New Roman" w:cs="Times New Roman"/>
          <w:sz w:val="24"/>
          <w:szCs w:val="24"/>
        </w:rPr>
        <w:t>Data</w:t>
      </w:r>
      <w:proofErr w:type="gramEnd"/>
      <w:r w:rsidR="00504440" w:rsidRPr="00B00434">
        <w:rPr>
          <w:rFonts w:ascii="Times New Roman" w:hAnsi="Times New Roman" w:cs="Times New Roman"/>
          <w:sz w:val="24"/>
          <w:szCs w:val="24"/>
        </w:rPr>
        <w:t xml:space="preserve"> Base Server</w:t>
      </w:r>
    </w:p>
    <w:p w:rsidR="00504440" w:rsidRPr="00B00434" w:rsidRDefault="00DB653C"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5.</w:t>
      </w:r>
      <w:r w:rsidR="00504440" w:rsidRPr="00B00434">
        <w:rPr>
          <w:rFonts w:ascii="Times New Roman" w:hAnsi="Times New Roman" w:cs="Times New Roman"/>
          <w:sz w:val="24"/>
          <w:szCs w:val="24"/>
        </w:rPr>
        <w:t>Development</w:t>
      </w:r>
      <w:proofErr w:type="gramEnd"/>
      <w:r w:rsidR="00504440" w:rsidRPr="00B00434">
        <w:rPr>
          <w:rFonts w:ascii="Times New Roman" w:hAnsi="Times New Roman" w:cs="Times New Roman"/>
          <w:sz w:val="24"/>
          <w:szCs w:val="24"/>
        </w:rPr>
        <w:t xml:space="preserve"> End</w:t>
      </w:r>
    </w:p>
    <w:p w:rsidR="001E0CBA" w:rsidRPr="00B00434" w:rsidRDefault="00DB653C"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 xml:space="preserve"> </w:t>
      </w:r>
      <w:r w:rsidR="001E0CBA" w:rsidRPr="00B00434">
        <w:rPr>
          <w:rFonts w:ascii="Times New Roman" w:hAnsi="Times New Roman" w:cs="Times New Roman"/>
          <w:b/>
          <w:sz w:val="24"/>
          <w:szCs w:val="24"/>
        </w:rPr>
        <w:t xml:space="preserve">Hardware </w:t>
      </w:r>
      <w:r w:rsidR="000D017D" w:rsidRPr="00B00434">
        <w:rPr>
          <w:rFonts w:ascii="Times New Roman" w:hAnsi="Times New Roman" w:cs="Times New Roman"/>
          <w:b/>
          <w:sz w:val="24"/>
          <w:szCs w:val="24"/>
        </w:rPr>
        <w:t>requirements</w:t>
      </w:r>
      <w:r w:rsidR="001E0CBA" w:rsidRPr="00B00434">
        <w:rPr>
          <w:rFonts w:ascii="Times New Roman" w:hAnsi="Times New Roman" w:cs="Times New Roman"/>
          <w:b/>
          <w:sz w:val="24"/>
          <w:szCs w:val="24"/>
        </w:rPr>
        <w:t>:</w:t>
      </w:r>
    </w:p>
    <w:p w:rsidR="001E0CBA" w:rsidRPr="00B00434" w:rsidRDefault="001E0CBA" w:rsidP="00B633AF">
      <w:pPr>
        <w:spacing w:line="360" w:lineRule="auto"/>
        <w:jc w:val="both"/>
        <w:rPr>
          <w:rFonts w:ascii="Times New Roman" w:hAnsi="Times New Roman" w:cs="Times New Roman"/>
          <w:b/>
          <w:sz w:val="24"/>
          <w:szCs w:val="24"/>
        </w:rPr>
      </w:pPr>
      <w:proofErr w:type="gramStart"/>
      <w:r w:rsidRPr="00B00434">
        <w:rPr>
          <w:rFonts w:ascii="Times New Roman" w:hAnsi="Times New Roman" w:cs="Times New Roman"/>
          <w:sz w:val="24"/>
          <w:szCs w:val="24"/>
        </w:rPr>
        <w:t>1.</w:t>
      </w:r>
      <w:r w:rsidRPr="00B00434">
        <w:rPr>
          <w:rFonts w:ascii="Times New Roman" w:hAnsi="Times New Roman" w:cs="Times New Roman"/>
          <w:b/>
          <w:sz w:val="24"/>
          <w:szCs w:val="24"/>
        </w:rPr>
        <w:t>Client</w:t>
      </w:r>
      <w:proofErr w:type="gramEnd"/>
      <w:r w:rsidRPr="00B00434">
        <w:rPr>
          <w:rFonts w:ascii="Times New Roman" w:hAnsi="Times New Roman" w:cs="Times New Roman"/>
          <w:b/>
          <w:sz w:val="24"/>
          <w:szCs w:val="24"/>
        </w:rPr>
        <w:t xml:space="preserve"> Side</w:t>
      </w:r>
    </w:p>
    <w:p w:rsidR="001E0CBA" w:rsidRPr="00B00434" w:rsidRDefault="00DB653C"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 xml:space="preserve"> </w:t>
      </w:r>
      <w:proofErr w:type="spellStart"/>
      <w:proofErr w:type="gramStart"/>
      <w:r w:rsidRPr="00B00434">
        <w:rPr>
          <w:rFonts w:ascii="Times New Roman" w:hAnsi="Times New Roman" w:cs="Times New Roman"/>
          <w:sz w:val="24"/>
          <w:szCs w:val="24"/>
        </w:rPr>
        <w:t>i</w:t>
      </w:r>
      <w:proofErr w:type="spellEnd"/>
      <w:r w:rsidRPr="00B00434">
        <w:rPr>
          <w:rFonts w:ascii="Times New Roman" w:hAnsi="Times New Roman" w:cs="Times New Roman"/>
          <w:sz w:val="24"/>
          <w:szCs w:val="24"/>
        </w:rPr>
        <w:t xml:space="preserve">  </w:t>
      </w:r>
      <w:r w:rsidR="001E0CBA" w:rsidRPr="00B00434">
        <w:rPr>
          <w:rFonts w:ascii="Times New Roman" w:hAnsi="Times New Roman" w:cs="Times New Roman"/>
          <w:sz w:val="24"/>
          <w:szCs w:val="24"/>
        </w:rPr>
        <w:t>processor</w:t>
      </w:r>
      <w:proofErr w:type="gramEnd"/>
      <w:r w:rsidR="001E0CBA" w:rsidRPr="00B00434">
        <w:rPr>
          <w:rFonts w:ascii="Times New Roman" w:hAnsi="Times New Roman" w:cs="Times New Roman"/>
          <w:sz w:val="24"/>
          <w:szCs w:val="24"/>
        </w:rPr>
        <w:t xml:space="preserve"> with 800MHZ</w:t>
      </w:r>
    </w:p>
    <w:p w:rsidR="001E0CBA" w:rsidRPr="00B00434" w:rsidRDefault="00DB653C"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ii</w:t>
      </w:r>
      <w:proofErr w:type="gramEnd"/>
      <w:r w:rsidRPr="00B00434">
        <w:rPr>
          <w:rFonts w:ascii="Times New Roman" w:hAnsi="Times New Roman" w:cs="Times New Roman"/>
          <w:sz w:val="24"/>
          <w:szCs w:val="24"/>
        </w:rPr>
        <w:t xml:space="preserve"> </w:t>
      </w:r>
      <w:r w:rsidR="000D017D" w:rsidRPr="00B00434">
        <w:rPr>
          <w:rFonts w:ascii="Times New Roman" w:hAnsi="Times New Roman" w:cs="Times New Roman"/>
          <w:sz w:val="24"/>
          <w:szCs w:val="24"/>
        </w:rPr>
        <w:t>RAM</w:t>
      </w:r>
      <w:r w:rsidR="001E0CBA" w:rsidRPr="00B00434">
        <w:rPr>
          <w:rFonts w:ascii="Times New Roman" w:hAnsi="Times New Roman" w:cs="Times New Roman"/>
          <w:sz w:val="24"/>
          <w:szCs w:val="24"/>
        </w:rPr>
        <w:t xml:space="preserve"> 128MHz</w:t>
      </w:r>
    </w:p>
    <w:p w:rsidR="001E0CBA" w:rsidRPr="00B00434" w:rsidRDefault="00DB653C"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iii</w:t>
      </w:r>
      <w:proofErr w:type="gramEnd"/>
      <w:r w:rsidRPr="00B00434">
        <w:rPr>
          <w:rFonts w:ascii="Times New Roman" w:hAnsi="Times New Roman" w:cs="Times New Roman"/>
          <w:sz w:val="24"/>
          <w:szCs w:val="24"/>
        </w:rPr>
        <w:t xml:space="preserve"> </w:t>
      </w:r>
      <w:r w:rsidR="001E0CBA" w:rsidRPr="00B00434">
        <w:rPr>
          <w:rFonts w:ascii="Times New Roman" w:hAnsi="Times New Roman" w:cs="Times New Roman"/>
          <w:sz w:val="24"/>
          <w:szCs w:val="24"/>
        </w:rPr>
        <w:t>Disk space 900MB</w:t>
      </w:r>
    </w:p>
    <w:p w:rsidR="001E0CBA" w:rsidRPr="00B00434" w:rsidRDefault="00DB653C"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iv</w:t>
      </w:r>
      <w:proofErr w:type="gramEnd"/>
      <w:r w:rsidRPr="00B00434">
        <w:rPr>
          <w:rFonts w:ascii="Times New Roman" w:hAnsi="Times New Roman" w:cs="Times New Roman"/>
          <w:sz w:val="24"/>
          <w:szCs w:val="24"/>
        </w:rPr>
        <w:t xml:space="preserve"> </w:t>
      </w:r>
      <w:proofErr w:type="spellStart"/>
      <w:r w:rsidR="001E0CBA" w:rsidRPr="00B00434">
        <w:rPr>
          <w:rFonts w:ascii="Times New Roman" w:hAnsi="Times New Roman" w:cs="Times New Roman"/>
          <w:sz w:val="24"/>
          <w:szCs w:val="24"/>
        </w:rPr>
        <w:t>Mozila</w:t>
      </w:r>
      <w:proofErr w:type="spellEnd"/>
      <w:r w:rsidR="001E0CBA" w:rsidRPr="00B00434">
        <w:rPr>
          <w:rFonts w:ascii="Times New Roman" w:hAnsi="Times New Roman" w:cs="Times New Roman"/>
          <w:sz w:val="24"/>
          <w:szCs w:val="24"/>
        </w:rPr>
        <w:t xml:space="preserve"> firefox6</w:t>
      </w:r>
    </w:p>
    <w:p w:rsidR="001E0CBA" w:rsidRPr="00B00434" w:rsidRDefault="001E0CBA"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b/>
          <w:sz w:val="24"/>
          <w:szCs w:val="24"/>
        </w:rPr>
        <w:t>2.Server</w:t>
      </w:r>
      <w:proofErr w:type="gramEnd"/>
      <w:r w:rsidRPr="00B00434">
        <w:rPr>
          <w:rFonts w:ascii="Times New Roman" w:hAnsi="Times New Roman" w:cs="Times New Roman"/>
          <w:b/>
          <w:sz w:val="24"/>
          <w:szCs w:val="24"/>
        </w:rPr>
        <w:t xml:space="preserve"> Side</w:t>
      </w:r>
    </w:p>
    <w:p w:rsidR="001E0CBA" w:rsidRPr="00B00434" w:rsidRDefault="00DB653C" w:rsidP="00B633AF">
      <w:pPr>
        <w:spacing w:line="360" w:lineRule="auto"/>
        <w:jc w:val="both"/>
        <w:rPr>
          <w:rFonts w:ascii="Times New Roman" w:hAnsi="Times New Roman" w:cs="Times New Roman"/>
          <w:sz w:val="24"/>
          <w:szCs w:val="24"/>
        </w:rPr>
      </w:pPr>
      <w:proofErr w:type="spellStart"/>
      <w:proofErr w:type="gramStart"/>
      <w:r w:rsidRPr="00B00434">
        <w:rPr>
          <w:rFonts w:ascii="Times New Roman" w:hAnsi="Times New Roman" w:cs="Times New Roman"/>
          <w:sz w:val="24"/>
          <w:szCs w:val="24"/>
        </w:rPr>
        <w:t>i</w:t>
      </w:r>
      <w:proofErr w:type="spellEnd"/>
      <w:proofErr w:type="gramEnd"/>
      <w:r w:rsidR="001E0CBA" w:rsidRPr="00B00434">
        <w:rPr>
          <w:rFonts w:ascii="Times New Roman" w:hAnsi="Times New Roman" w:cs="Times New Roman"/>
          <w:sz w:val="24"/>
          <w:szCs w:val="24"/>
        </w:rPr>
        <w:t xml:space="preserve"> processor </w:t>
      </w:r>
      <w:r w:rsidR="000D017D" w:rsidRPr="00B00434">
        <w:rPr>
          <w:rFonts w:ascii="Times New Roman" w:hAnsi="Times New Roman" w:cs="Times New Roman"/>
          <w:sz w:val="24"/>
          <w:szCs w:val="24"/>
        </w:rPr>
        <w:t>Intel Pentium</w:t>
      </w:r>
    </w:p>
    <w:p w:rsidR="001E0CBA" w:rsidRPr="00B00434" w:rsidRDefault="00DB653C"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ii</w:t>
      </w:r>
      <w:proofErr w:type="gramEnd"/>
      <w:r w:rsidRPr="00B00434">
        <w:rPr>
          <w:rFonts w:ascii="Times New Roman" w:hAnsi="Times New Roman" w:cs="Times New Roman"/>
          <w:sz w:val="24"/>
          <w:szCs w:val="24"/>
        </w:rPr>
        <w:t xml:space="preserve"> </w:t>
      </w:r>
      <w:r w:rsidR="000D017D" w:rsidRPr="00B00434">
        <w:rPr>
          <w:rFonts w:ascii="Times New Roman" w:hAnsi="Times New Roman" w:cs="Times New Roman"/>
          <w:sz w:val="24"/>
          <w:szCs w:val="24"/>
        </w:rPr>
        <w:t>Ram</w:t>
      </w:r>
      <w:r w:rsidR="001E0CBA" w:rsidRPr="00B00434">
        <w:rPr>
          <w:rFonts w:ascii="Times New Roman" w:hAnsi="Times New Roman" w:cs="Times New Roman"/>
          <w:sz w:val="24"/>
          <w:szCs w:val="24"/>
        </w:rPr>
        <w:t xml:space="preserve"> 1500MB</w:t>
      </w:r>
    </w:p>
    <w:p w:rsidR="001E0CBA" w:rsidRPr="00B00434" w:rsidRDefault="000D017D"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3. Communication</w:t>
      </w:r>
      <w:r w:rsidR="001E0CBA" w:rsidRPr="00B00434">
        <w:rPr>
          <w:rFonts w:ascii="Times New Roman" w:hAnsi="Times New Roman" w:cs="Times New Roman"/>
          <w:b/>
          <w:sz w:val="24"/>
          <w:szCs w:val="24"/>
        </w:rPr>
        <w:t xml:space="preserve"> Interface</w:t>
      </w:r>
    </w:p>
    <w:p w:rsidR="001E0CBA" w:rsidRPr="00B00434" w:rsidRDefault="00DB653C" w:rsidP="00B633AF">
      <w:pPr>
        <w:spacing w:line="360" w:lineRule="auto"/>
        <w:jc w:val="both"/>
        <w:rPr>
          <w:rFonts w:ascii="Times New Roman" w:hAnsi="Times New Roman" w:cs="Times New Roman"/>
          <w:sz w:val="24"/>
          <w:szCs w:val="24"/>
        </w:rPr>
      </w:pPr>
      <w:proofErr w:type="spellStart"/>
      <w:proofErr w:type="gramStart"/>
      <w:r w:rsidRPr="00B00434">
        <w:rPr>
          <w:rFonts w:ascii="Times New Roman" w:hAnsi="Times New Roman" w:cs="Times New Roman"/>
          <w:sz w:val="24"/>
          <w:szCs w:val="24"/>
        </w:rPr>
        <w:t>i</w:t>
      </w:r>
      <w:proofErr w:type="spellEnd"/>
      <w:proofErr w:type="gramEnd"/>
      <w:r w:rsidRPr="00B00434">
        <w:rPr>
          <w:rFonts w:ascii="Times New Roman" w:hAnsi="Times New Roman" w:cs="Times New Roman"/>
          <w:sz w:val="24"/>
          <w:szCs w:val="24"/>
        </w:rPr>
        <w:t xml:space="preserve"> </w:t>
      </w:r>
      <w:r w:rsidR="001E0CBA" w:rsidRPr="00B00434">
        <w:rPr>
          <w:rFonts w:ascii="Times New Roman" w:hAnsi="Times New Roman" w:cs="Times New Roman"/>
          <w:sz w:val="24"/>
          <w:szCs w:val="24"/>
        </w:rPr>
        <w:t>using HTTP protocol</w:t>
      </w:r>
    </w:p>
    <w:p w:rsidR="001E0CBA" w:rsidRPr="00B00434" w:rsidRDefault="00DB653C"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ii</w:t>
      </w:r>
      <w:proofErr w:type="gramEnd"/>
      <w:r w:rsidRPr="00B00434">
        <w:rPr>
          <w:rFonts w:ascii="Times New Roman" w:hAnsi="Times New Roman" w:cs="Times New Roman"/>
          <w:sz w:val="24"/>
          <w:szCs w:val="24"/>
        </w:rPr>
        <w:t xml:space="preserve"> </w:t>
      </w:r>
      <w:r w:rsidR="001E0CBA" w:rsidRPr="00B00434">
        <w:rPr>
          <w:rFonts w:ascii="Times New Roman" w:hAnsi="Times New Roman" w:cs="Times New Roman"/>
          <w:sz w:val="24"/>
          <w:szCs w:val="24"/>
        </w:rPr>
        <w:t>using HTTPS protocol</w:t>
      </w:r>
    </w:p>
    <w:p w:rsidR="0017240A" w:rsidRPr="00B00434" w:rsidRDefault="0017240A" w:rsidP="00B633AF">
      <w:pPr>
        <w:spacing w:after="0" w:line="360" w:lineRule="auto"/>
        <w:jc w:val="both"/>
        <w:rPr>
          <w:rFonts w:ascii="Times New Roman" w:hAnsi="Times New Roman" w:cs="Times New Roman"/>
          <w:b/>
          <w:sz w:val="24"/>
          <w:szCs w:val="24"/>
        </w:rPr>
      </w:pPr>
    </w:p>
    <w:p w:rsidR="0017240A" w:rsidRPr="00B00434" w:rsidRDefault="0044602C" w:rsidP="00B633A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rsidR="00B24FF1" w:rsidRPr="0044602C" w:rsidRDefault="001E0CBA" w:rsidP="00B633AF">
      <w:pPr>
        <w:spacing w:after="0" w:line="360" w:lineRule="auto"/>
        <w:jc w:val="both"/>
        <w:rPr>
          <w:rFonts w:ascii="Times New Roman" w:hAnsi="Times New Roman" w:cs="Times New Roman"/>
          <w:b/>
          <w:sz w:val="28"/>
          <w:szCs w:val="24"/>
        </w:rPr>
      </w:pPr>
      <w:r w:rsidRPr="0044602C">
        <w:rPr>
          <w:rFonts w:ascii="Times New Roman" w:hAnsi="Times New Roman" w:cs="Times New Roman"/>
          <w:b/>
          <w:sz w:val="28"/>
          <w:szCs w:val="24"/>
        </w:rPr>
        <w:lastRenderedPageBreak/>
        <w:t xml:space="preserve">2.2 Product Functions: </w:t>
      </w:r>
    </w:p>
    <w:tbl>
      <w:tblPr>
        <w:tblStyle w:val="TableGrid"/>
        <w:tblW w:w="0" w:type="auto"/>
        <w:tblInd w:w="-540" w:type="dxa"/>
        <w:tblLook w:val="04A0" w:firstRow="1" w:lastRow="0" w:firstColumn="1" w:lastColumn="0" w:noHBand="0" w:noVBand="1"/>
      </w:tblPr>
      <w:tblGrid>
        <w:gridCol w:w="3167"/>
        <w:gridCol w:w="3167"/>
        <w:gridCol w:w="3167"/>
      </w:tblGrid>
      <w:tr w:rsidR="001E0CBA" w:rsidRPr="00B00434" w:rsidTr="00992489">
        <w:trPr>
          <w:trHeight w:val="264"/>
        </w:trPr>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Class of use cases</w:t>
            </w: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Use cases</w:t>
            </w: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Description of use cases</w:t>
            </w:r>
          </w:p>
        </w:tc>
      </w:tr>
      <w:tr w:rsidR="001E0CBA" w:rsidRPr="00B00434" w:rsidTr="00992489">
        <w:trPr>
          <w:trHeight w:val="543"/>
        </w:trPr>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Use case related to</w:t>
            </w:r>
          </w:p>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Installation</w:t>
            </w: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Installation</w:t>
            </w:r>
          </w:p>
        </w:tc>
        <w:tc>
          <w:tcPr>
            <w:tcW w:w="3167" w:type="dxa"/>
          </w:tcPr>
          <w:p w:rsidR="001E0CBA" w:rsidRPr="00B00434" w:rsidRDefault="004F2F3B"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EHA installation</w:t>
            </w:r>
          </w:p>
        </w:tc>
      </w:tr>
      <w:tr w:rsidR="001E0CBA" w:rsidRPr="00B00434" w:rsidTr="00992489">
        <w:trPr>
          <w:trHeight w:val="294"/>
        </w:trPr>
        <w:tc>
          <w:tcPr>
            <w:tcW w:w="3167" w:type="dxa"/>
            <w:vMerge w:val="restart"/>
            <w:tcBorders>
              <w:right w:val="single" w:sz="4" w:space="0" w:color="auto"/>
            </w:tcBorders>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 xml:space="preserve">Use case related to </w:t>
            </w:r>
          </w:p>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System Authorization</w:t>
            </w:r>
          </w:p>
        </w:tc>
        <w:tc>
          <w:tcPr>
            <w:tcW w:w="3167" w:type="dxa"/>
            <w:tcBorders>
              <w:left w:val="single" w:sz="4" w:space="0" w:color="auto"/>
              <w:bottom w:val="single" w:sz="4" w:space="0" w:color="auto"/>
            </w:tcBorders>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Login</w:t>
            </w:r>
          </w:p>
        </w:tc>
        <w:tc>
          <w:tcPr>
            <w:tcW w:w="3167" w:type="dxa"/>
          </w:tcPr>
          <w:p w:rsidR="001E0CBA" w:rsidRPr="00B00434" w:rsidRDefault="002E0F98"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Login into the account</w:t>
            </w:r>
          </w:p>
        </w:tc>
      </w:tr>
      <w:tr w:rsidR="001E0CBA" w:rsidRPr="00B00434" w:rsidTr="00992489">
        <w:trPr>
          <w:trHeight w:val="250"/>
        </w:trPr>
        <w:tc>
          <w:tcPr>
            <w:tcW w:w="3167" w:type="dxa"/>
            <w:vMerge/>
            <w:tcBorders>
              <w:right w:val="single" w:sz="4" w:space="0" w:color="auto"/>
            </w:tcBorders>
          </w:tcPr>
          <w:p w:rsidR="001E0CBA" w:rsidRPr="00B00434" w:rsidRDefault="001E0CBA" w:rsidP="00B633AF">
            <w:pPr>
              <w:pStyle w:val="ListParagraph"/>
              <w:spacing w:line="360" w:lineRule="auto"/>
              <w:ind w:left="0"/>
              <w:jc w:val="both"/>
              <w:rPr>
                <w:rFonts w:ascii="Times New Roman" w:hAnsi="Times New Roman" w:cs="Times New Roman"/>
                <w:sz w:val="24"/>
                <w:szCs w:val="24"/>
              </w:rPr>
            </w:pPr>
          </w:p>
        </w:tc>
        <w:tc>
          <w:tcPr>
            <w:tcW w:w="3167" w:type="dxa"/>
            <w:tcBorders>
              <w:top w:val="single" w:sz="4" w:space="0" w:color="auto"/>
              <w:left w:val="single" w:sz="4" w:space="0" w:color="auto"/>
            </w:tcBorders>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Change password</w:t>
            </w:r>
          </w:p>
        </w:tc>
        <w:tc>
          <w:tcPr>
            <w:tcW w:w="3167" w:type="dxa"/>
          </w:tcPr>
          <w:p w:rsidR="001E0CBA" w:rsidRPr="00B00434" w:rsidRDefault="002E0F98"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Change the password</w:t>
            </w:r>
          </w:p>
        </w:tc>
      </w:tr>
      <w:tr w:rsidR="001E0CBA" w:rsidRPr="00B00434" w:rsidTr="00992489">
        <w:trPr>
          <w:trHeight w:val="543"/>
        </w:trPr>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Use case related to</w:t>
            </w:r>
          </w:p>
          <w:p w:rsidR="001E0CBA" w:rsidRPr="00B00434" w:rsidRDefault="00605BE8"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Regist</w:t>
            </w:r>
            <w:r w:rsidR="005E642E" w:rsidRPr="00B00434">
              <w:rPr>
                <w:rFonts w:ascii="Times New Roman" w:hAnsi="Times New Roman" w:cs="Times New Roman"/>
                <w:sz w:val="24"/>
                <w:szCs w:val="24"/>
              </w:rPr>
              <w:t>r</w:t>
            </w:r>
            <w:r w:rsidRPr="00B00434">
              <w:rPr>
                <w:rFonts w:ascii="Times New Roman" w:hAnsi="Times New Roman" w:cs="Times New Roman"/>
                <w:sz w:val="24"/>
                <w:szCs w:val="24"/>
              </w:rPr>
              <w:t>ation</w:t>
            </w: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Registration</w:t>
            </w: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Register new patients</w:t>
            </w:r>
          </w:p>
        </w:tc>
      </w:tr>
      <w:tr w:rsidR="001E0CBA" w:rsidRPr="00B00434" w:rsidTr="00992489">
        <w:trPr>
          <w:trHeight w:val="529"/>
        </w:trPr>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Use case related to</w:t>
            </w:r>
          </w:p>
          <w:p w:rsidR="001E0CBA" w:rsidRPr="00B00434" w:rsidRDefault="001E0CBA"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Search</w:t>
            </w: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Search</w:t>
            </w: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Search the patient is already present in the database or not</w:t>
            </w:r>
          </w:p>
        </w:tc>
      </w:tr>
      <w:tr w:rsidR="001E0CBA" w:rsidRPr="00B00434" w:rsidTr="00992489">
        <w:trPr>
          <w:trHeight w:val="272"/>
        </w:trPr>
        <w:tc>
          <w:tcPr>
            <w:tcW w:w="3167" w:type="dxa"/>
            <w:vMerge w:val="restart"/>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Use case related to create profile</w:t>
            </w: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View profile</w:t>
            </w:r>
          </w:p>
          <w:p w:rsidR="001E0CBA" w:rsidRPr="00B00434"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00434" w:rsidRDefault="0017240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 xml:space="preserve"> Viewing details in profile.</w:t>
            </w:r>
          </w:p>
        </w:tc>
      </w:tr>
      <w:tr w:rsidR="001E0CBA" w:rsidRPr="00B00434" w:rsidTr="00992489">
        <w:trPr>
          <w:trHeight w:val="271"/>
        </w:trPr>
        <w:tc>
          <w:tcPr>
            <w:tcW w:w="3167" w:type="dxa"/>
            <w:vMerge/>
          </w:tcPr>
          <w:p w:rsidR="001E0CBA" w:rsidRPr="00B00434"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00434" w:rsidRDefault="0017240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Create</w:t>
            </w:r>
            <w:r w:rsidR="001E0CBA" w:rsidRPr="00B00434">
              <w:rPr>
                <w:rFonts w:ascii="Times New Roman" w:hAnsi="Times New Roman" w:cs="Times New Roman"/>
                <w:sz w:val="24"/>
                <w:szCs w:val="24"/>
              </w:rPr>
              <w:t xml:space="preserve"> profile  </w:t>
            </w:r>
          </w:p>
          <w:p w:rsidR="001E0CBA" w:rsidRPr="00B00434"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00434" w:rsidRDefault="0017240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 xml:space="preserve">To </w:t>
            </w:r>
            <w:proofErr w:type="gramStart"/>
            <w:r w:rsidRPr="00B00434">
              <w:rPr>
                <w:rFonts w:ascii="Times New Roman" w:hAnsi="Times New Roman" w:cs="Times New Roman"/>
                <w:sz w:val="24"/>
                <w:szCs w:val="24"/>
              </w:rPr>
              <w:t xml:space="preserve">create </w:t>
            </w:r>
            <w:r w:rsidR="001E0CBA" w:rsidRPr="00B00434">
              <w:rPr>
                <w:rFonts w:ascii="Times New Roman" w:hAnsi="Times New Roman" w:cs="Times New Roman"/>
                <w:sz w:val="24"/>
                <w:szCs w:val="24"/>
              </w:rPr>
              <w:t xml:space="preserve"> profile</w:t>
            </w:r>
            <w:proofErr w:type="gramEnd"/>
            <w:r w:rsidRPr="00B00434">
              <w:rPr>
                <w:rFonts w:ascii="Times New Roman" w:hAnsi="Times New Roman" w:cs="Times New Roman"/>
                <w:sz w:val="24"/>
                <w:szCs w:val="24"/>
              </w:rPr>
              <w:t xml:space="preserve"> by entering details.</w:t>
            </w:r>
          </w:p>
        </w:tc>
      </w:tr>
      <w:tr w:rsidR="001E0CBA" w:rsidRPr="00B00434" w:rsidTr="00992489">
        <w:trPr>
          <w:trHeight w:val="272"/>
        </w:trPr>
        <w:tc>
          <w:tcPr>
            <w:tcW w:w="3167" w:type="dxa"/>
            <w:vMerge w:val="restart"/>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 xml:space="preserve">Use case related to </w:t>
            </w:r>
            <w:r w:rsidR="000D017D" w:rsidRPr="00B00434">
              <w:rPr>
                <w:rFonts w:ascii="Times New Roman" w:hAnsi="Times New Roman" w:cs="Times New Roman"/>
                <w:sz w:val="24"/>
                <w:szCs w:val="24"/>
              </w:rPr>
              <w:t>E</w:t>
            </w:r>
            <w:r w:rsidR="00964868" w:rsidRPr="00B00434">
              <w:rPr>
                <w:rFonts w:ascii="Times New Roman" w:hAnsi="Times New Roman" w:cs="Times New Roman"/>
                <w:sz w:val="24"/>
                <w:szCs w:val="24"/>
              </w:rPr>
              <w:t xml:space="preserve"> </w:t>
            </w:r>
            <w:r w:rsidRPr="00B00434">
              <w:rPr>
                <w:rFonts w:ascii="Times New Roman" w:hAnsi="Times New Roman" w:cs="Times New Roman"/>
                <w:sz w:val="24"/>
                <w:szCs w:val="24"/>
              </w:rPr>
              <w:t>health record</w:t>
            </w: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Create health record</w:t>
            </w:r>
          </w:p>
          <w:p w:rsidR="001E0CBA" w:rsidRPr="00B00434"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Containing health record</w:t>
            </w:r>
          </w:p>
          <w:p w:rsidR="001E0CBA" w:rsidRPr="00B00434" w:rsidRDefault="001E0CBA" w:rsidP="00B633AF">
            <w:pPr>
              <w:pStyle w:val="ListParagraph"/>
              <w:spacing w:line="360" w:lineRule="auto"/>
              <w:ind w:left="0"/>
              <w:jc w:val="both"/>
              <w:rPr>
                <w:rFonts w:ascii="Times New Roman" w:hAnsi="Times New Roman" w:cs="Times New Roman"/>
                <w:sz w:val="24"/>
                <w:szCs w:val="24"/>
              </w:rPr>
            </w:pPr>
          </w:p>
        </w:tc>
      </w:tr>
      <w:tr w:rsidR="001E0CBA" w:rsidRPr="00B00434" w:rsidTr="00992489">
        <w:trPr>
          <w:trHeight w:val="271"/>
        </w:trPr>
        <w:tc>
          <w:tcPr>
            <w:tcW w:w="3167" w:type="dxa"/>
            <w:vMerge/>
          </w:tcPr>
          <w:p w:rsidR="001E0CBA" w:rsidRPr="00B00434"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Update health record</w:t>
            </w: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Updating health record</w:t>
            </w:r>
          </w:p>
          <w:p w:rsidR="001E0CBA" w:rsidRPr="00B00434" w:rsidRDefault="001E0CBA" w:rsidP="00B633AF">
            <w:pPr>
              <w:pStyle w:val="ListParagraph"/>
              <w:spacing w:line="360" w:lineRule="auto"/>
              <w:ind w:left="0"/>
              <w:jc w:val="both"/>
              <w:rPr>
                <w:rFonts w:ascii="Times New Roman" w:hAnsi="Times New Roman" w:cs="Times New Roman"/>
                <w:sz w:val="24"/>
                <w:szCs w:val="24"/>
              </w:rPr>
            </w:pPr>
          </w:p>
        </w:tc>
      </w:tr>
      <w:tr w:rsidR="001E0CBA" w:rsidRPr="00B00434" w:rsidTr="00992489">
        <w:trPr>
          <w:trHeight w:val="278"/>
        </w:trPr>
        <w:tc>
          <w:tcPr>
            <w:tcW w:w="3167" w:type="dxa"/>
            <w:vMerge w:val="restart"/>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Use case related to securities</w:t>
            </w: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Create security</w:t>
            </w:r>
          </w:p>
        </w:tc>
        <w:tc>
          <w:tcPr>
            <w:tcW w:w="3167" w:type="dxa"/>
          </w:tcPr>
          <w:p w:rsidR="001E0CBA" w:rsidRPr="00B00434" w:rsidRDefault="005232ED"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Create a new security.</w:t>
            </w:r>
          </w:p>
        </w:tc>
      </w:tr>
      <w:tr w:rsidR="001E0CBA" w:rsidRPr="00B00434" w:rsidTr="00992489">
        <w:trPr>
          <w:trHeight w:val="277"/>
        </w:trPr>
        <w:tc>
          <w:tcPr>
            <w:tcW w:w="3167" w:type="dxa"/>
            <w:vMerge/>
          </w:tcPr>
          <w:p w:rsidR="001E0CBA" w:rsidRPr="00B00434"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Delete security</w:t>
            </w:r>
          </w:p>
        </w:tc>
        <w:tc>
          <w:tcPr>
            <w:tcW w:w="3167" w:type="dxa"/>
          </w:tcPr>
          <w:p w:rsidR="001E0CBA" w:rsidRPr="00B00434" w:rsidRDefault="005232ED"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Delete the existing security</w:t>
            </w:r>
          </w:p>
        </w:tc>
      </w:tr>
      <w:tr w:rsidR="001E0CBA" w:rsidRPr="00B00434" w:rsidTr="00992489">
        <w:trPr>
          <w:trHeight w:val="683"/>
        </w:trPr>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Use case related to make an appointment</w:t>
            </w:r>
          </w:p>
          <w:p w:rsidR="001E0CBA" w:rsidRPr="00B00434" w:rsidRDefault="001E0CBA" w:rsidP="00B633AF">
            <w:pPr>
              <w:pStyle w:val="ListParagraph"/>
              <w:spacing w:line="360" w:lineRule="auto"/>
              <w:ind w:left="0"/>
              <w:jc w:val="both"/>
              <w:rPr>
                <w:rFonts w:ascii="Times New Roman" w:hAnsi="Times New Roman" w:cs="Times New Roman"/>
                <w:sz w:val="24"/>
                <w:szCs w:val="24"/>
              </w:rPr>
            </w:pPr>
          </w:p>
        </w:tc>
        <w:tc>
          <w:tcPr>
            <w:tcW w:w="3167" w:type="dxa"/>
            <w:tcBorders>
              <w:bottom w:val="single" w:sz="4" w:space="0" w:color="auto"/>
            </w:tcBorders>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Seek an appointment</w:t>
            </w:r>
          </w:p>
        </w:tc>
        <w:tc>
          <w:tcPr>
            <w:tcW w:w="3167" w:type="dxa"/>
          </w:tcPr>
          <w:p w:rsidR="001E0CBA" w:rsidRPr="00B00434" w:rsidRDefault="00E35164"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Get an appointment to interact with the doctor.</w:t>
            </w:r>
          </w:p>
        </w:tc>
      </w:tr>
      <w:tr w:rsidR="007635F8" w:rsidRPr="00B00434" w:rsidTr="00992489">
        <w:trPr>
          <w:trHeight w:val="683"/>
        </w:trPr>
        <w:tc>
          <w:tcPr>
            <w:tcW w:w="3167" w:type="dxa"/>
          </w:tcPr>
          <w:p w:rsidR="007635F8" w:rsidRPr="00B00434" w:rsidRDefault="007635F8"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 xml:space="preserve">Use case related to delete </w:t>
            </w:r>
          </w:p>
          <w:p w:rsidR="007635F8" w:rsidRPr="00B00434" w:rsidRDefault="000E62C5"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U</w:t>
            </w:r>
            <w:r w:rsidR="00394F1E" w:rsidRPr="00B00434">
              <w:rPr>
                <w:rFonts w:ascii="Times New Roman" w:hAnsi="Times New Roman" w:cs="Times New Roman"/>
                <w:sz w:val="24"/>
                <w:szCs w:val="24"/>
              </w:rPr>
              <w:t>sers</w:t>
            </w:r>
          </w:p>
        </w:tc>
        <w:tc>
          <w:tcPr>
            <w:tcW w:w="3167" w:type="dxa"/>
            <w:tcBorders>
              <w:bottom w:val="single" w:sz="4" w:space="0" w:color="auto"/>
            </w:tcBorders>
          </w:tcPr>
          <w:p w:rsidR="007635F8" w:rsidRPr="00B00434" w:rsidRDefault="004F39A4"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Delete Users</w:t>
            </w:r>
          </w:p>
        </w:tc>
        <w:tc>
          <w:tcPr>
            <w:tcW w:w="3167" w:type="dxa"/>
          </w:tcPr>
          <w:p w:rsidR="007635F8" w:rsidRPr="00B00434" w:rsidRDefault="00394F1E"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Delete the users.</w:t>
            </w:r>
          </w:p>
        </w:tc>
      </w:tr>
      <w:tr w:rsidR="001E0CBA" w:rsidRPr="00B00434" w:rsidTr="00992489">
        <w:trPr>
          <w:trHeight w:val="957"/>
        </w:trPr>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Use case related to disease database</w:t>
            </w:r>
          </w:p>
        </w:tc>
        <w:tc>
          <w:tcPr>
            <w:tcW w:w="3167" w:type="dxa"/>
            <w:tcBorders>
              <w:bottom w:val="single" w:sz="4" w:space="0" w:color="auto"/>
            </w:tcBorders>
          </w:tcPr>
          <w:p w:rsidR="001E0CBA" w:rsidRPr="00B00434"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00434" w:rsidRDefault="00394F1E"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Details of disease database</w:t>
            </w:r>
          </w:p>
        </w:tc>
      </w:tr>
      <w:tr w:rsidR="001E0CBA" w:rsidRPr="00B00434" w:rsidTr="00992489">
        <w:trPr>
          <w:trHeight w:val="1467"/>
        </w:trPr>
        <w:tc>
          <w:tcPr>
            <w:tcW w:w="3167" w:type="dxa"/>
          </w:tcPr>
          <w:p w:rsidR="001E0CBA" w:rsidRPr="00B00434" w:rsidRDefault="001E0CBA"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Use case related to prescription</w:t>
            </w:r>
          </w:p>
        </w:tc>
        <w:tc>
          <w:tcPr>
            <w:tcW w:w="3167" w:type="dxa"/>
            <w:tcBorders>
              <w:top w:val="single" w:sz="4" w:space="0" w:color="auto"/>
            </w:tcBorders>
          </w:tcPr>
          <w:p w:rsidR="001E0CBA" w:rsidRPr="00B00434"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00434" w:rsidRDefault="00394F1E" w:rsidP="00B633AF">
            <w:pPr>
              <w:pStyle w:val="ListParagraph"/>
              <w:spacing w:line="360" w:lineRule="auto"/>
              <w:ind w:left="0"/>
              <w:jc w:val="both"/>
              <w:rPr>
                <w:rFonts w:ascii="Times New Roman" w:hAnsi="Times New Roman" w:cs="Times New Roman"/>
                <w:sz w:val="24"/>
                <w:szCs w:val="24"/>
              </w:rPr>
            </w:pPr>
            <w:r w:rsidRPr="00B00434">
              <w:rPr>
                <w:rFonts w:ascii="Times New Roman" w:hAnsi="Times New Roman" w:cs="Times New Roman"/>
                <w:sz w:val="24"/>
                <w:szCs w:val="24"/>
              </w:rPr>
              <w:t>Details of prescription of generic and non-generic medicines</w:t>
            </w:r>
          </w:p>
        </w:tc>
      </w:tr>
    </w:tbl>
    <w:p w:rsidR="001E0CBA" w:rsidRPr="00B00434" w:rsidRDefault="001E0CBA" w:rsidP="00B633AF">
      <w:pPr>
        <w:spacing w:after="0" w:line="360" w:lineRule="auto"/>
        <w:jc w:val="both"/>
        <w:rPr>
          <w:rFonts w:ascii="Times New Roman" w:hAnsi="Times New Roman" w:cs="Times New Roman"/>
          <w:sz w:val="24"/>
          <w:szCs w:val="24"/>
        </w:rPr>
      </w:pPr>
    </w:p>
    <w:p w:rsidR="00504440" w:rsidRPr="00B00434" w:rsidRDefault="00504440" w:rsidP="00B633AF">
      <w:pPr>
        <w:widowControl w:val="0"/>
        <w:suppressAutoHyphens/>
        <w:spacing w:after="0" w:line="360" w:lineRule="auto"/>
        <w:jc w:val="both"/>
        <w:rPr>
          <w:rFonts w:ascii="Times New Roman" w:hAnsi="Times New Roman" w:cs="Times New Roman"/>
          <w:sz w:val="24"/>
          <w:szCs w:val="24"/>
        </w:rPr>
      </w:pPr>
    </w:p>
    <w:p w:rsidR="001E0CBA" w:rsidRPr="00B54BE9" w:rsidRDefault="001E0CBA" w:rsidP="00B633AF">
      <w:pPr>
        <w:spacing w:line="360" w:lineRule="auto"/>
        <w:jc w:val="both"/>
        <w:rPr>
          <w:rFonts w:ascii="Times New Roman" w:hAnsi="Times New Roman" w:cs="Times New Roman"/>
          <w:b/>
          <w:sz w:val="28"/>
          <w:szCs w:val="24"/>
        </w:rPr>
      </w:pPr>
      <w:r w:rsidRPr="00B54BE9">
        <w:rPr>
          <w:rFonts w:ascii="Times New Roman" w:hAnsi="Times New Roman" w:cs="Times New Roman"/>
          <w:b/>
          <w:sz w:val="28"/>
          <w:szCs w:val="24"/>
        </w:rPr>
        <w:lastRenderedPageBreak/>
        <w:t>2.3 User Characteristics:</w:t>
      </w:r>
    </w:p>
    <w:p w:rsidR="001E0CBA" w:rsidRPr="00B00434" w:rsidRDefault="00070CFC"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U</w:t>
      </w:r>
      <w:r w:rsidR="001E0CBA" w:rsidRPr="00B00434">
        <w:rPr>
          <w:rFonts w:ascii="Times New Roman" w:hAnsi="Times New Roman" w:cs="Times New Roman"/>
          <w:b/>
          <w:sz w:val="24"/>
          <w:szCs w:val="24"/>
        </w:rPr>
        <w:t>sers</w:t>
      </w:r>
    </w:p>
    <w:p w:rsidR="001E0CBA" w:rsidRPr="00B00434" w:rsidRDefault="001E0CBA"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1.</w:t>
      </w:r>
      <w:r w:rsidR="0017240A" w:rsidRPr="00B00434">
        <w:rPr>
          <w:rFonts w:ascii="Times New Roman" w:hAnsi="Times New Roman" w:cs="Times New Roman"/>
          <w:sz w:val="24"/>
          <w:szCs w:val="24"/>
        </w:rPr>
        <w:t xml:space="preserve"> </w:t>
      </w:r>
      <w:r w:rsidRPr="00B00434">
        <w:rPr>
          <w:rFonts w:ascii="Times New Roman" w:hAnsi="Times New Roman" w:cs="Times New Roman"/>
          <w:sz w:val="24"/>
          <w:szCs w:val="24"/>
        </w:rPr>
        <w:t>Patients</w:t>
      </w:r>
    </w:p>
    <w:p w:rsidR="001E0CBA" w:rsidRPr="00B00434" w:rsidRDefault="001E0CBA"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2.</w:t>
      </w:r>
      <w:r w:rsidR="0017240A" w:rsidRPr="00B00434">
        <w:rPr>
          <w:rFonts w:ascii="Times New Roman" w:hAnsi="Times New Roman" w:cs="Times New Roman"/>
          <w:sz w:val="24"/>
          <w:szCs w:val="24"/>
        </w:rPr>
        <w:t xml:space="preserve"> </w:t>
      </w:r>
      <w:r w:rsidRPr="00B00434">
        <w:rPr>
          <w:rFonts w:ascii="Times New Roman" w:hAnsi="Times New Roman" w:cs="Times New Roman"/>
          <w:sz w:val="24"/>
          <w:szCs w:val="24"/>
        </w:rPr>
        <w:t>Nonmembers</w:t>
      </w:r>
    </w:p>
    <w:p w:rsidR="001E0CBA" w:rsidRPr="00B00434" w:rsidRDefault="001E0CBA"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3.</w:t>
      </w:r>
      <w:r w:rsidR="0017240A" w:rsidRPr="00B00434">
        <w:rPr>
          <w:rFonts w:ascii="Times New Roman" w:hAnsi="Times New Roman" w:cs="Times New Roman"/>
          <w:sz w:val="24"/>
          <w:szCs w:val="24"/>
        </w:rPr>
        <w:t xml:space="preserve"> </w:t>
      </w:r>
      <w:r w:rsidRPr="00B00434">
        <w:rPr>
          <w:rFonts w:ascii="Times New Roman" w:hAnsi="Times New Roman" w:cs="Times New Roman"/>
          <w:sz w:val="24"/>
          <w:szCs w:val="24"/>
        </w:rPr>
        <w:t>Administrator</w:t>
      </w:r>
    </w:p>
    <w:p w:rsidR="001E0CBA" w:rsidRPr="00B00434" w:rsidRDefault="00070CFC" w:rsidP="00B633AF">
      <w:pPr>
        <w:spacing w:line="360" w:lineRule="auto"/>
        <w:jc w:val="both"/>
        <w:rPr>
          <w:rFonts w:ascii="Times New Roman" w:hAnsi="Times New Roman" w:cs="Times New Roman"/>
          <w:sz w:val="24"/>
          <w:szCs w:val="24"/>
        </w:rPr>
      </w:pPr>
      <w:r w:rsidRPr="00B00434">
        <w:rPr>
          <w:rFonts w:ascii="Times New Roman" w:hAnsi="Times New Roman" w:cs="Times New Roman"/>
          <w:b/>
          <w:sz w:val="24"/>
          <w:szCs w:val="24"/>
        </w:rPr>
        <w:t xml:space="preserve">1. </w:t>
      </w:r>
      <w:r w:rsidR="001E0CBA" w:rsidRPr="00B00434">
        <w:rPr>
          <w:rFonts w:ascii="Times New Roman" w:hAnsi="Times New Roman" w:cs="Times New Roman"/>
          <w:b/>
          <w:sz w:val="24"/>
          <w:szCs w:val="24"/>
        </w:rPr>
        <w:t>Patient</w:t>
      </w:r>
      <w:r w:rsidR="001E0CBA" w:rsidRPr="00B00434">
        <w:rPr>
          <w:rFonts w:ascii="Times New Roman" w:hAnsi="Times New Roman" w:cs="Times New Roman"/>
          <w:sz w:val="24"/>
          <w:szCs w:val="24"/>
        </w:rPr>
        <w:t>:</w:t>
      </w:r>
    </w:p>
    <w:p w:rsidR="001E0CBA" w:rsidRPr="00B00434" w:rsidRDefault="002B1EB0" w:rsidP="00B633AF">
      <w:pPr>
        <w:spacing w:line="360" w:lineRule="auto"/>
        <w:jc w:val="both"/>
        <w:rPr>
          <w:rFonts w:ascii="Times New Roman" w:hAnsi="Times New Roman" w:cs="Times New Roman"/>
          <w:sz w:val="24"/>
          <w:szCs w:val="24"/>
        </w:rPr>
      </w:pPr>
      <w:proofErr w:type="spellStart"/>
      <w:proofErr w:type="gramStart"/>
      <w:r w:rsidRPr="00B00434">
        <w:rPr>
          <w:rFonts w:ascii="Times New Roman" w:hAnsi="Times New Roman" w:cs="Times New Roman"/>
          <w:sz w:val="24"/>
          <w:szCs w:val="24"/>
        </w:rPr>
        <w:t>i</w:t>
      </w:r>
      <w:proofErr w:type="spellEnd"/>
      <w:proofErr w:type="gramEnd"/>
      <w:r w:rsidRPr="00B00434">
        <w:rPr>
          <w:rFonts w:ascii="Times New Roman" w:hAnsi="Times New Roman" w:cs="Times New Roman"/>
          <w:sz w:val="24"/>
          <w:szCs w:val="24"/>
        </w:rPr>
        <w:t xml:space="preserve"> S</w:t>
      </w:r>
      <w:r w:rsidR="001E0CBA" w:rsidRPr="00B00434">
        <w:rPr>
          <w:rFonts w:ascii="Times New Roman" w:hAnsi="Times New Roman" w:cs="Times New Roman"/>
          <w:sz w:val="24"/>
          <w:szCs w:val="24"/>
        </w:rPr>
        <w:t>earch for doctors</w:t>
      </w:r>
    </w:p>
    <w:p w:rsidR="001E0CBA" w:rsidRPr="00B00434" w:rsidRDefault="002B1EB0"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ii</w:t>
      </w:r>
      <w:proofErr w:type="gramEnd"/>
      <w:r w:rsidRPr="00B00434">
        <w:rPr>
          <w:rFonts w:ascii="Times New Roman" w:hAnsi="Times New Roman" w:cs="Times New Roman"/>
          <w:sz w:val="24"/>
          <w:szCs w:val="24"/>
        </w:rPr>
        <w:t xml:space="preserve"> G</w:t>
      </w:r>
      <w:r w:rsidR="001E0CBA" w:rsidRPr="00B00434">
        <w:rPr>
          <w:rFonts w:ascii="Times New Roman" w:hAnsi="Times New Roman" w:cs="Times New Roman"/>
          <w:sz w:val="24"/>
          <w:szCs w:val="24"/>
        </w:rPr>
        <w:t>et online appointments</w:t>
      </w:r>
    </w:p>
    <w:p w:rsidR="001E0CBA" w:rsidRPr="00B00434" w:rsidRDefault="002B1EB0"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iii</w:t>
      </w:r>
      <w:proofErr w:type="gramEnd"/>
      <w:r w:rsidRPr="00B00434">
        <w:rPr>
          <w:rFonts w:ascii="Times New Roman" w:hAnsi="Times New Roman" w:cs="Times New Roman"/>
          <w:sz w:val="24"/>
          <w:szCs w:val="24"/>
        </w:rPr>
        <w:t xml:space="preserve"> V</w:t>
      </w:r>
      <w:r w:rsidR="001E0CBA" w:rsidRPr="00B00434">
        <w:rPr>
          <w:rFonts w:ascii="Times New Roman" w:hAnsi="Times New Roman" w:cs="Times New Roman"/>
          <w:sz w:val="24"/>
          <w:szCs w:val="24"/>
        </w:rPr>
        <w:t>iew their record, lab reports</w:t>
      </w:r>
    </w:p>
    <w:p w:rsidR="001E0CBA" w:rsidRPr="00B00434" w:rsidRDefault="00070CFC"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2.</w:t>
      </w:r>
      <w:r w:rsidR="002B1EB0" w:rsidRPr="00B00434">
        <w:rPr>
          <w:rFonts w:ascii="Times New Roman" w:hAnsi="Times New Roman" w:cs="Times New Roman"/>
          <w:b/>
          <w:sz w:val="24"/>
          <w:szCs w:val="24"/>
        </w:rPr>
        <w:t xml:space="preserve"> </w:t>
      </w:r>
      <w:r w:rsidR="001E0CBA" w:rsidRPr="00B00434">
        <w:rPr>
          <w:rFonts w:ascii="Times New Roman" w:hAnsi="Times New Roman" w:cs="Times New Roman"/>
          <w:b/>
          <w:sz w:val="24"/>
          <w:szCs w:val="24"/>
        </w:rPr>
        <w:t>Doctors:</w:t>
      </w:r>
    </w:p>
    <w:p w:rsidR="001E0CBA" w:rsidRPr="00B00434" w:rsidRDefault="002B1EB0" w:rsidP="00B633AF">
      <w:pPr>
        <w:spacing w:line="360" w:lineRule="auto"/>
        <w:jc w:val="both"/>
        <w:rPr>
          <w:rFonts w:ascii="Times New Roman" w:hAnsi="Times New Roman" w:cs="Times New Roman"/>
          <w:sz w:val="24"/>
          <w:szCs w:val="24"/>
        </w:rPr>
      </w:pPr>
      <w:proofErr w:type="spellStart"/>
      <w:proofErr w:type="gramStart"/>
      <w:r w:rsidRPr="00B00434">
        <w:rPr>
          <w:rFonts w:ascii="Times New Roman" w:hAnsi="Times New Roman" w:cs="Times New Roman"/>
          <w:sz w:val="24"/>
          <w:szCs w:val="24"/>
        </w:rPr>
        <w:t>i</w:t>
      </w:r>
      <w:proofErr w:type="spellEnd"/>
      <w:proofErr w:type="gramEnd"/>
      <w:r w:rsidRPr="00B00434">
        <w:rPr>
          <w:rFonts w:ascii="Times New Roman" w:hAnsi="Times New Roman" w:cs="Times New Roman"/>
          <w:sz w:val="24"/>
          <w:szCs w:val="24"/>
        </w:rPr>
        <w:t xml:space="preserve"> </w:t>
      </w:r>
      <w:r w:rsidR="001E0CBA" w:rsidRPr="00B00434">
        <w:rPr>
          <w:rFonts w:ascii="Times New Roman" w:hAnsi="Times New Roman" w:cs="Times New Roman"/>
          <w:sz w:val="24"/>
          <w:szCs w:val="24"/>
        </w:rPr>
        <w:t>Give appointment</w:t>
      </w:r>
    </w:p>
    <w:p w:rsidR="001E0CBA" w:rsidRPr="00B00434" w:rsidRDefault="002B1EB0"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ii</w:t>
      </w:r>
      <w:proofErr w:type="gramEnd"/>
      <w:r w:rsidRPr="00B00434">
        <w:rPr>
          <w:rFonts w:ascii="Times New Roman" w:hAnsi="Times New Roman" w:cs="Times New Roman"/>
          <w:sz w:val="24"/>
          <w:szCs w:val="24"/>
        </w:rPr>
        <w:t xml:space="preserve"> E</w:t>
      </w:r>
      <w:r w:rsidR="001E0CBA" w:rsidRPr="00B00434">
        <w:rPr>
          <w:rFonts w:ascii="Times New Roman" w:hAnsi="Times New Roman" w:cs="Times New Roman"/>
          <w:sz w:val="24"/>
          <w:szCs w:val="24"/>
        </w:rPr>
        <w:t>-prescription</w:t>
      </w:r>
    </w:p>
    <w:p w:rsidR="001E0CBA" w:rsidRPr="00B00434" w:rsidRDefault="002B1EB0"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iii</w:t>
      </w:r>
      <w:proofErr w:type="gramEnd"/>
      <w:r w:rsidRPr="00B00434">
        <w:rPr>
          <w:rFonts w:ascii="Times New Roman" w:hAnsi="Times New Roman" w:cs="Times New Roman"/>
          <w:sz w:val="24"/>
          <w:szCs w:val="24"/>
        </w:rPr>
        <w:t xml:space="preserve"> </w:t>
      </w:r>
      <w:r w:rsidR="001E0CBA" w:rsidRPr="00B00434">
        <w:rPr>
          <w:rFonts w:ascii="Times New Roman" w:hAnsi="Times New Roman" w:cs="Times New Roman"/>
          <w:sz w:val="24"/>
          <w:szCs w:val="24"/>
        </w:rPr>
        <w:t>Updated and view patients health record</w:t>
      </w:r>
    </w:p>
    <w:p w:rsidR="001E0CBA" w:rsidRPr="00B00434" w:rsidRDefault="00070CFC"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3.</w:t>
      </w:r>
      <w:r w:rsidR="002B1EB0" w:rsidRPr="00B00434">
        <w:rPr>
          <w:rFonts w:ascii="Times New Roman" w:hAnsi="Times New Roman" w:cs="Times New Roman"/>
          <w:b/>
          <w:sz w:val="24"/>
          <w:szCs w:val="24"/>
        </w:rPr>
        <w:t xml:space="preserve"> </w:t>
      </w:r>
      <w:r w:rsidR="001E0CBA" w:rsidRPr="00B00434">
        <w:rPr>
          <w:rFonts w:ascii="Times New Roman" w:hAnsi="Times New Roman" w:cs="Times New Roman"/>
          <w:b/>
          <w:sz w:val="24"/>
          <w:szCs w:val="24"/>
        </w:rPr>
        <w:t>Admin:</w:t>
      </w:r>
    </w:p>
    <w:p w:rsidR="001E0CBA" w:rsidRPr="00B00434" w:rsidRDefault="002B1EB0" w:rsidP="00B633AF">
      <w:pPr>
        <w:spacing w:line="360" w:lineRule="auto"/>
        <w:jc w:val="both"/>
        <w:rPr>
          <w:rFonts w:ascii="Times New Roman" w:hAnsi="Times New Roman" w:cs="Times New Roman"/>
          <w:sz w:val="24"/>
          <w:szCs w:val="24"/>
        </w:rPr>
      </w:pPr>
      <w:proofErr w:type="spellStart"/>
      <w:proofErr w:type="gramStart"/>
      <w:r w:rsidRPr="00B00434">
        <w:rPr>
          <w:rFonts w:ascii="Times New Roman" w:hAnsi="Times New Roman" w:cs="Times New Roman"/>
          <w:sz w:val="24"/>
          <w:szCs w:val="24"/>
        </w:rPr>
        <w:t>i</w:t>
      </w:r>
      <w:proofErr w:type="spellEnd"/>
      <w:r w:rsidRPr="00B00434">
        <w:rPr>
          <w:rFonts w:ascii="Times New Roman" w:hAnsi="Times New Roman" w:cs="Times New Roman"/>
          <w:sz w:val="24"/>
          <w:szCs w:val="24"/>
        </w:rPr>
        <w:t xml:space="preserve">  </w:t>
      </w:r>
      <w:r w:rsidR="007635F8" w:rsidRPr="00B00434">
        <w:rPr>
          <w:rFonts w:ascii="Times New Roman" w:hAnsi="Times New Roman" w:cs="Times New Roman"/>
          <w:sz w:val="24"/>
          <w:szCs w:val="24"/>
        </w:rPr>
        <w:t>Add</w:t>
      </w:r>
      <w:proofErr w:type="gramEnd"/>
      <w:r w:rsidR="001E0CBA" w:rsidRPr="00B00434">
        <w:rPr>
          <w:rFonts w:ascii="Times New Roman" w:hAnsi="Times New Roman" w:cs="Times New Roman"/>
          <w:sz w:val="24"/>
          <w:szCs w:val="24"/>
        </w:rPr>
        <w:t xml:space="preserve"> and delete the users</w:t>
      </w:r>
    </w:p>
    <w:p w:rsidR="001E0CBA" w:rsidRPr="00B00434" w:rsidRDefault="002B1EB0"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ii</w:t>
      </w:r>
      <w:proofErr w:type="gramEnd"/>
      <w:r w:rsidRPr="00B00434">
        <w:rPr>
          <w:rFonts w:ascii="Times New Roman" w:hAnsi="Times New Roman" w:cs="Times New Roman"/>
          <w:sz w:val="24"/>
          <w:szCs w:val="24"/>
        </w:rPr>
        <w:t xml:space="preserve"> </w:t>
      </w:r>
      <w:r w:rsidR="001E0CBA" w:rsidRPr="00B00434">
        <w:rPr>
          <w:rFonts w:ascii="Times New Roman" w:hAnsi="Times New Roman" w:cs="Times New Roman"/>
          <w:sz w:val="24"/>
          <w:szCs w:val="24"/>
        </w:rPr>
        <w:t xml:space="preserve">Grant </w:t>
      </w:r>
      <w:r w:rsidR="007635F8" w:rsidRPr="00B00434">
        <w:rPr>
          <w:rFonts w:ascii="Times New Roman" w:hAnsi="Times New Roman" w:cs="Times New Roman"/>
          <w:sz w:val="24"/>
          <w:szCs w:val="24"/>
        </w:rPr>
        <w:t>permissions</w:t>
      </w:r>
      <w:r w:rsidR="001E0CBA" w:rsidRPr="00B00434">
        <w:rPr>
          <w:rFonts w:ascii="Times New Roman" w:hAnsi="Times New Roman" w:cs="Times New Roman"/>
          <w:sz w:val="24"/>
          <w:szCs w:val="24"/>
        </w:rPr>
        <w:t xml:space="preserve"> to generate and view reports</w:t>
      </w:r>
    </w:p>
    <w:p w:rsidR="00BC0F81" w:rsidRPr="00B00434" w:rsidRDefault="002B1EB0"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iii</w:t>
      </w:r>
      <w:proofErr w:type="gramEnd"/>
      <w:r w:rsidRPr="00B00434">
        <w:rPr>
          <w:rFonts w:ascii="Times New Roman" w:hAnsi="Times New Roman" w:cs="Times New Roman"/>
          <w:sz w:val="24"/>
          <w:szCs w:val="24"/>
        </w:rPr>
        <w:t xml:space="preserve"> </w:t>
      </w:r>
      <w:r w:rsidR="007635F8" w:rsidRPr="00B00434">
        <w:rPr>
          <w:rFonts w:ascii="Times New Roman" w:hAnsi="Times New Roman" w:cs="Times New Roman"/>
          <w:sz w:val="24"/>
          <w:szCs w:val="24"/>
        </w:rPr>
        <w:t>View</w:t>
      </w:r>
      <w:r w:rsidR="001E0CBA" w:rsidRPr="00B00434">
        <w:rPr>
          <w:rFonts w:ascii="Times New Roman" w:hAnsi="Times New Roman" w:cs="Times New Roman"/>
          <w:sz w:val="24"/>
          <w:szCs w:val="24"/>
        </w:rPr>
        <w:t xml:space="preserve"> the </w:t>
      </w:r>
      <w:r w:rsidR="007635F8" w:rsidRPr="00B00434">
        <w:rPr>
          <w:rFonts w:ascii="Times New Roman" w:hAnsi="Times New Roman" w:cs="Times New Roman"/>
          <w:sz w:val="24"/>
          <w:szCs w:val="24"/>
        </w:rPr>
        <w:t>complaints</w:t>
      </w:r>
      <w:r w:rsidR="001E0CBA" w:rsidRPr="00B00434">
        <w:rPr>
          <w:rFonts w:ascii="Times New Roman" w:hAnsi="Times New Roman" w:cs="Times New Roman"/>
          <w:sz w:val="24"/>
          <w:szCs w:val="24"/>
        </w:rPr>
        <w:t xml:space="preserve"> of patients and take necessary actions</w:t>
      </w:r>
      <w:r w:rsidR="00BC0F81">
        <w:rPr>
          <w:rFonts w:ascii="Times New Roman" w:hAnsi="Times New Roman" w:cs="Times New Roman"/>
          <w:sz w:val="24"/>
          <w:szCs w:val="24"/>
        </w:rPr>
        <w:t>.</w:t>
      </w:r>
    </w:p>
    <w:p w:rsidR="00B54BE9" w:rsidRPr="00B54BE9" w:rsidRDefault="00070CFC" w:rsidP="00B54BE9">
      <w:pPr>
        <w:pStyle w:val="ListParagraph"/>
        <w:numPr>
          <w:ilvl w:val="1"/>
          <w:numId w:val="19"/>
        </w:numPr>
        <w:spacing w:line="360" w:lineRule="auto"/>
        <w:jc w:val="both"/>
        <w:rPr>
          <w:rFonts w:ascii="Times New Roman" w:hAnsi="Times New Roman" w:cs="Times New Roman"/>
          <w:sz w:val="28"/>
          <w:szCs w:val="24"/>
        </w:rPr>
      </w:pPr>
      <w:r w:rsidRPr="00B54BE9">
        <w:rPr>
          <w:rFonts w:ascii="Times New Roman" w:hAnsi="Times New Roman" w:cs="Times New Roman"/>
          <w:b/>
          <w:sz w:val="28"/>
          <w:szCs w:val="24"/>
        </w:rPr>
        <w:t>Principal Actors:</w:t>
      </w:r>
      <w:r w:rsidRPr="00B54BE9">
        <w:rPr>
          <w:rFonts w:ascii="Times New Roman" w:hAnsi="Times New Roman" w:cs="Times New Roman"/>
          <w:sz w:val="28"/>
          <w:szCs w:val="24"/>
        </w:rPr>
        <w:t xml:space="preserve"> </w:t>
      </w:r>
    </w:p>
    <w:p w:rsidR="00B54BE9" w:rsidRDefault="002B1EB0" w:rsidP="00B54BE9">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 xml:space="preserve">1 </w:t>
      </w:r>
      <w:r w:rsidR="00070CFC" w:rsidRPr="00B00434">
        <w:rPr>
          <w:rFonts w:ascii="Times New Roman" w:hAnsi="Times New Roman" w:cs="Times New Roman"/>
          <w:sz w:val="24"/>
          <w:szCs w:val="24"/>
        </w:rPr>
        <w:t xml:space="preserve">The two principal actors in EHM are “user” and “system”.  </w:t>
      </w:r>
    </w:p>
    <w:p w:rsidR="002B1EB0" w:rsidRPr="00B54BE9" w:rsidRDefault="00B54BE9" w:rsidP="00B54BE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2.</w:t>
      </w:r>
      <w:r w:rsidR="002B1EB0" w:rsidRPr="00B54BE9">
        <w:rPr>
          <w:rFonts w:ascii="Times New Roman" w:hAnsi="Times New Roman" w:cs="Times New Roman"/>
          <w:sz w:val="24"/>
          <w:szCs w:val="24"/>
        </w:rPr>
        <w:t>EHA</w:t>
      </w:r>
      <w:proofErr w:type="gramEnd"/>
      <w:r w:rsidR="002B1EB0" w:rsidRPr="00B54BE9">
        <w:rPr>
          <w:rFonts w:ascii="Times New Roman" w:hAnsi="Times New Roman" w:cs="Times New Roman"/>
          <w:sz w:val="24"/>
          <w:szCs w:val="24"/>
        </w:rPr>
        <w:t xml:space="preserve"> is a </w:t>
      </w:r>
      <w:proofErr w:type="spellStart"/>
      <w:r w:rsidR="002B1EB0" w:rsidRPr="00B54BE9">
        <w:rPr>
          <w:rFonts w:ascii="Times New Roman" w:hAnsi="Times New Roman" w:cs="Times New Roman"/>
          <w:sz w:val="24"/>
          <w:szCs w:val="24"/>
        </w:rPr>
        <w:t>multi  user</w:t>
      </w:r>
      <w:proofErr w:type="spellEnd"/>
      <w:r w:rsidR="002B1EB0" w:rsidRPr="00B54BE9">
        <w:rPr>
          <w:rFonts w:ascii="Times New Roman" w:hAnsi="Times New Roman" w:cs="Times New Roman"/>
          <w:sz w:val="24"/>
          <w:szCs w:val="24"/>
        </w:rPr>
        <w:t xml:space="preserve"> software.</w:t>
      </w:r>
    </w:p>
    <w:p w:rsidR="00070CFC" w:rsidRPr="00B54BE9" w:rsidRDefault="00070CFC" w:rsidP="00B633AF">
      <w:pPr>
        <w:pStyle w:val="ListParagraph"/>
        <w:spacing w:after="0" w:line="360" w:lineRule="auto"/>
        <w:ind w:left="-540" w:firstLine="540"/>
        <w:jc w:val="both"/>
        <w:rPr>
          <w:rFonts w:ascii="Times New Roman" w:hAnsi="Times New Roman" w:cs="Times New Roman"/>
          <w:sz w:val="28"/>
          <w:szCs w:val="24"/>
        </w:rPr>
      </w:pPr>
      <w:r w:rsidRPr="00B54BE9">
        <w:rPr>
          <w:rFonts w:ascii="Times New Roman" w:hAnsi="Times New Roman" w:cs="Times New Roman"/>
          <w:b/>
          <w:sz w:val="28"/>
          <w:szCs w:val="24"/>
        </w:rPr>
        <w:t>2.5 General Constraints:</w:t>
      </w:r>
      <w:r w:rsidRPr="00B54BE9">
        <w:rPr>
          <w:rFonts w:ascii="Times New Roman" w:hAnsi="Times New Roman" w:cs="Times New Roman"/>
          <w:sz w:val="28"/>
          <w:szCs w:val="24"/>
        </w:rPr>
        <w:t xml:space="preserve"> </w:t>
      </w:r>
    </w:p>
    <w:p w:rsidR="00070CFC" w:rsidRPr="00B00434" w:rsidRDefault="00070CFC" w:rsidP="00B633AF">
      <w:pPr>
        <w:spacing w:after="0" w:line="360" w:lineRule="auto"/>
        <w:jc w:val="both"/>
        <w:rPr>
          <w:rFonts w:ascii="Times New Roman" w:hAnsi="Times New Roman" w:cs="Times New Roman"/>
          <w:sz w:val="24"/>
          <w:szCs w:val="24"/>
        </w:rPr>
      </w:pPr>
      <w:r w:rsidRPr="00B00434">
        <w:rPr>
          <w:rFonts w:ascii="Times New Roman" w:hAnsi="Times New Roman" w:cs="Times New Roman"/>
          <w:sz w:val="24"/>
          <w:szCs w:val="24"/>
        </w:rPr>
        <w:t xml:space="preserve">1. </w:t>
      </w:r>
      <w:proofErr w:type="gramStart"/>
      <w:r w:rsidRPr="00B00434">
        <w:rPr>
          <w:rFonts w:ascii="Times New Roman" w:hAnsi="Times New Roman" w:cs="Times New Roman"/>
          <w:sz w:val="24"/>
          <w:szCs w:val="24"/>
        </w:rPr>
        <w:t>For</w:t>
      </w:r>
      <w:proofErr w:type="gramEnd"/>
      <w:r w:rsidRPr="00B00434">
        <w:rPr>
          <w:rFonts w:ascii="Times New Roman" w:hAnsi="Times New Roman" w:cs="Times New Roman"/>
          <w:sz w:val="24"/>
          <w:szCs w:val="24"/>
        </w:rPr>
        <w:t xml:space="preserve"> full working EHM requires Internet connection.</w:t>
      </w:r>
    </w:p>
    <w:p w:rsidR="00070CFC" w:rsidRPr="00B00434" w:rsidRDefault="00070CFC" w:rsidP="00B633AF">
      <w:pPr>
        <w:pStyle w:val="ListParagraph"/>
        <w:spacing w:after="0" w:line="360" w:lineRule="auto"/>
        <w:ind w:left="-540" w:firstLine="540"/>
        <w:jc w:val="both"/>
        <w:rPr>
          <w:rFonts w:ascii="Times New Roman" w:hAnsi="Times New Roman" w:cs="Times New Roman"/>
          <w:sz w:val="24"/>
          <w:szCs w:val="24"/>
        </w:rPr>
      </w:pPr>
      <w:r w:rsidRPr="00B00434">
        <w:rPr>
          <w:rFonts w:ascii="Times New Roman" w:hAnsi="Times New Roman" w:cs="Times New Roman"/>
          <w:sz w:val="24"/>
          <w:szCs w:val="24"/>
        </w:rPr>
        <w:t xml:space="preserve">2. EHM is single-user software.  </w:t>
      </w:r>
    </w:p>
    <w:p w:rsidR="002B1EB0" w:rsidRPr="00B00434" w:rsidRDefault="002B1EB0" w:rsidP="00B633AF">
      <w:pPr>
        <w:pStyle w:val="ListParagraph"/>
        <w:spacing w:after="0" w:line="360" w:lineRule="auto"/>
        <w:ind w:left="-540" w:firstLine="540"/>
        <w:jc w:val="both"/>
        <w:rPr>
          <w:rFonts w:ascii="Times New Roman" w:hAnsi="Times New Roman" w:cs="Times New Roman"/>
          <w:sz w:val="24"/>
          <w:szCs w:val="24"/>
        </w:rPr>
      </w:pPr>
      <w:proofErr w:type="gramStart"/>
      <w:r w:rsidRPr="00B00434">
        <w:rPr>
          <w:rFonts w:ascii="Times New Roman" w:hAnsi="Times New Roman" w:cs="Times New Roman"/>
          <w:sz w:val="24"/>
          <w:szCs w:val="24"/>
        </w:rPr>
        <w:lastRenderedPageBreak/>
        <w:t>3.Only</w:t>
      </w:r>
      <w:proofErr w:type="gramEnd"/>
      <w:r w:rsidRPr="00B00434">
        <w:rPr>
          <w:rFonts w:ascii="Times New Roman" w:hAnsi="Times New Roman" w:cs="Times New Roman"/>
          <w:sz w:val="24"/>
          <w:szCs w:val="24"/>
        </w:rPr>
        <w:t xml:space="preserve"> registered patients are authorized to use the services.</w:t>
      </w:r>
    </w:p>
    <w:p w:rsidR="002B1EB0" w:rsidRDefault="002B1EB0" w:rsidP="00B633AF">
      <w:pPr>
        <w:pStyle w:val="ListParagraph"/>
        <w:spacing w:after="0" w:line="360" w:lineRule="auto"/>
        <w:ind w:left="-540" w:firstLine="540"/>
        <w:jc w:val="both"/>
        <w:rPr>
          <w:rFonts w:ascii="Times New Roman" w:hAnsi="Times New Roman" w:cs="Times New Roman"/>
          <w:sz w:val="24"/>
          <w:szCs w:val="24"/>
        </w:rPr>
      </w:pPr>
      <w:r w:rsidRPr="00B00434">
        <w:rPr>
          <w:rFonts w:ascii="Times New Roman" w:hAnsi="Times New Roman" w:cs="Times New Roman"/>
          <w:sz w:val="24"/>
          <w:szCs w:val="24"/>
        </w:rPr>
        <w:t>4. Limited to   HTTP/HTTPS.</w:t>
      </w:r>
    </w:p>
    <w:p w:rsidR="00B54BE9" w:rsidRPr="00B00434" w:rsidRDefault="00B54BE9" w:rsidP="00B633AF">
      <w:pPr>
        <w:pStyle w:val="ListParagraph"/>
        <w:spacing w:after="0" w:line="360" w:lineRule="auto"/>
        <w:ind w:left="-540" w:firstLine="540"/>
        <w:jc w:val="both"/>
        <w:rPr>
          <w:rFonts w:ascii="Times New Roman" w:hAnsi="Times New Roman" w:cs="Times New Roman"/>
          <w:sz w:val="24"/>
          <w:szCs w:val="24"/>
        </w:rPr>
      </w:pPr>
    </w:p>
    <w:p w:rsidR="002B1EB0" w:rsidRPr="00B54BE9" w:rsidRDefault="002B1EB0" w:rsidP="00B633AF">
      <w:pPr>
        <w:pStyle w:val="ListParagraph"/>
        <w:spacing w:after="0" w:line="360" w:lineRule="auto"/>
        <w:ind w:left="-540" w:firstLine="540"/>
        <w:jc w:val="both"/>
        <w:rPr>
          <w:rFonts w:ascii="Times New Roman" w:hAnsi="Times New Roman" w:cs="Times New Roman"/>
          <w:b/>
          <w:sz w:val="28"/>
          <w:szCs w:val="24"/>
        </w:rPr>
      </w:pPr>
      <w:r w:rsidRPr="00B54BE9">
        <w:rPr>
          <w:rFonts w:ascii="Times New Roman" w:hAnsi="Times New Roman" w:cs="Times New Roman"/>
          <w:sz w:val="28"/>
          <w:szCs w:val="24"/>
        </w:rPr>
        <w:t xml:space="preserve"> </w:t>
      </w:r>
      <w:r w:rsidRPr="00B54BE9">
        <w:rPr>
          <w:rFonts w:ascii="Times New Roman" w:hAnsi="Times New Roman" w:cs="Times New Roman"/>
          <w:b/>
          <w:sz w:val="28"/>
          <w:szCs w:val="24"/>
        </w:rPr>
        <w:t xml:space="preserve">2.6 Assumptions and Dependencies: </w:t>
      </w:r>
    </w:p>
    <w:p w:rsidR="00B54BE9" w:rsidRPr="00B00434" w:rsidRDefault="00B54BE9" w:rsidP="00B633AF">
      <w:pPr>
        <w:pStyle w:val="ListParagraph"/>
        <w:spacing w:after="0" w:line="360" w:lineRule="auto"/>
        <w:ind w:left="-540" w:firstLine="540"/>
        <w:jc w:val="both"/>
        <w:rPr>
          <w:rFonts w:ascii="Times New Roman" w:hAnsi="Times New Roman" w:cs="Times New Roman"/>
          <w:b/>
          <w:sz w:val="24"/>
          <w:szCs w:val="24"/>
        </w:rPr>
      </w:pPr>
    </w:p>
    <w:p w:rsidR="002B1EB0" w:rsidRPr="00B00434" w:rsidRDefault="002B1EB0" w:rsidP="00B633AF">
      <w:pPr>
        <w:pStyle w:val="ListParagraph"/>
        <w:spacing w:after="0" w:line="360" w:lineRule="auto"/>
        <w:ind w:left="-540" w:firstLine="540"/>
        <w:jc w:val="both"/>
        <w:rPr>
          <w:rFonts w:ascii="Times New Roman" w:hAnsi="Times New Roman" w:cs="Times New Roman"/>
          <w:sz w:val="24"/>
          <w:szCs w:val="24"/>
        </w:rPr>
      </w:pPr>
      <w:r w:rsidRPr="00B00434">
        <w:rPr>
          <w:rFonts w:ascii="Times New Roman" w:hAnsi="Times New Roman" w:cs="Times New Roman"/>
          <w:sz w:val="24"/>
          <w:szCs w:val="24"/>
        </w:rPr>
        <w:t xml:space="preserve">1 .Full Working of E-health advisor dependent on the availability   </w:t>
      </w:r>
      <w:proofErr w:type="gramStart"/>
      <w:r w:rsidRPr="00B00434">
        <w:rPr>
          <w:rFonts w:ascii="Times New Roman" w:hAnsi="Times New Roman" w:cs="Times New Roman"/>
          <w:sz w:val="24"/>
          <w:szCs w:val="24"/>
        </w:rPr>
        <w:t>of  internet</w:t>
      </w:r>
      <w:proofErr w:type="gramEnd"/>
      <w:r w:rsidRPr="00B00434">
        <w:rPr>
          <w:rFonts w:ascii="Times New Roman" w:hAnsi="Times New Roman" w:cs="Times New Roman"/>
          <w:sz w:val="24"/>
          <w:szCs w:val="24"/>
        </w:rPr>
        <w:t xml:space="preserve"> connection.</w:t>
      </w:r>
    </w:p>
    <w:p w:rsidR="002B1EB0" w:rsidRPr="00B00434" w:rsidRDefault="002B1EB0" w:rsidP="00B633AF">
      <w:pPr>
        <w:pStyle w:val="ListParagraph"/>
        <w:spacing w:after="0" w:line="360" w:lineRule="auto"/>
        <w:ind w:left="-540" w:firstLine="540"/>
        <w:jc w:val="both"/>
        <w:rPr>
          <w:rFonts w:ascii="Times New Roman" w:hAnsi="Times New Roman" w:cs="Times New Roman"/>
          <w:sz w:val="24"/>
          <w:szCs w:val="24"/>
        </w:rPr>
      </w:pPr>
      <w:r w:rsidRPr="00B00434">
        <w:rPr>
          <w:rFonts w:ascii="Times New Roman" w:hAnsi="Times New Roman" w:cs="Times New Roman"/>
          <w:sz w:val="24"/>
          <w:szCs w:val="24"/>
        </w:rPr>
        <w:t xml:space="preserve">2. The people should be </w:t>
      </w:r>
      <w:r w:rsidR="0065630D" w:rsidRPr="00B00434">
        <w:rPr>
          <w:rFonts w:ascii="Times New Roman" w:hAnsi="Times New Roman" w:cs="Times New Roman"/>
          <w:sz w:val="24"/>
          <w:szCs w:val="24"/>
        </w:rPr>
        <w:t>aware of English language.</w:t>
      </w:r>
    </w:p>
    <w:p w:rsidR="0065630D" w:rsidRPr="00B00434" w:rsidRDefault="0065630D" w:rsidP="00B633AF">
      <w:pPr>
        <w:pStyle w:val="ListParagraph"/>
        <w:spacing w:after="0" w:line="360" w:lineRule="auto"/>
        <w:ind w:left="-540" w:firstLine="540"/>
        <w:jc w:val="both"/>
        <w:rPr>
          <w:rFonts w:ascii="Times New Roman" w:hAnsi="Times New Roman" w:cs="Times New Roman"/>
          <w:sz w:val="24"/>
          <w:szCs w:val="24"/>
        </w:rPr>
      </w:pPr>
      <w:r w:rsidRPr="00B00434">
        <w:rPr>
          <w:rFonts w:ascii="Times New Roman" w:hAnsi="Times New Roman" w:cs="Times New Roman"/>
          <w:sz w:val="24"/>
          <w:szCs w:val="24"/>
        </w:rPr>
        <w:t>3. Should be aware of medical terms.</w:t>
      </w:r>
    </w:p>
    <w:p w:rsidR="0065630D" w:rsidRPr="00B00434"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00434"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070CFC" w:rsidRPr="00B54BE9" w:rsidRDefault="00070CFC" w:rsidP="00B633AF">
      <w:pPr>
        <w:pStyle w:val="ListParagraph"/>
        <w:spacing w:after="0" w:line="360" w:lineRule="auto"/>
        <w:ind w:left="-540"/>
        <w:jc w:val="both"/>
        <w:rPr>
          <w:rFonts w:ascii="Times New Roman" w:hAnsi="Times New Roman" w:cs="Times New Roman"/>
          <w:sz w:val="28"/>
          <w:szCs w:val="24"/>
        </w:rPr>
      </w:pPr>
      <w:r w:rsidRPr="00B54BE9">
        <w:rPr>
          <w:rFonts w:ascii="Times New Roman" w:hAnsi="Times New Roman" w:cs="Times New Roman"/>
          <w:b/>
          <w:bCs/>
          <w:color w:val="000000"/>
          <w:sz w:val="28"/>
          <w:szCs w:val="24"/>
        </w:rPr>
        <w:t>3 Specific Requirements:</w:t>
      </w:r>
    </w:p>
    <w:p w:rsidR="00070CFC" w:rsidRPr="00B00434" w:rsidRDefault="00070CFC" w:rsidP="00B633AF">
      <w:pPr>
        <w:autoSpaceDE w:val="0"/>
        <w:autoSpaceDN w:val="0"/>
        <w:adjustRightInd w:val="0"/>
        <w:spacing w:after="0" w:line="360" w:lineRule="auto"/>
        <w:jc w:val="both"/>
        <w:rPr>
          <w:rFonts w:ascii="Times New Roman" w:hAnsi="Times New Roman" w:cs="Times New Roman"/>
          <w:b/>
          <w:bCs/>
          <w:color w:val="000000"/>
          <w:sz w:val="24"/>
          <w:szCs w:val="24"/>
        </w:rPr>
      </w:pPr>
      <w:r w:rsidRPr="00B00434">
        <w:rPr>
          <w:rFonts w:ascii="Times New Roman" w:hAnsi="Times New Roman" w:cs="Times New Roman"/>
          <w:b/>
          <w:bCs/>
          <w:color w:val="000000"/>
          <w:sz w:val="24"/>
          <w:szCs w:val="24"/>
        </w:rPr>
        <w:t>3.1 Functional Requirements:</w:t>
      </w:r>
    </w:p>
    <w:p w:rsidR="00070CFC" w:rsidRPr="00B00434" w:rsidRDefault="00070CFC" w:rsidP="00B633AF">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We describe the functional requirements by giving various use cases.</w:t>
      </w:r>
    </w:p>
    <w:p w:rsidR="0065630D" w:rsidRPr="00B00434" w:rsidRDefault="0065630D"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00434">
        <w:rPr>
          <w:rFonts w:ascii="Times New Roman" w:hAnsi="Times New Roman" w:cs="Times New Roman"/>
          <w:b/>
          <w:iCs/>
          <w:color w:val="000000"/>
          <w:sz w:val="24"/>
          <w:szCs w:val="24"/>
        </w:rPr>
        <w:t>3.1.1 Functional Requirement 1:</w:t>
      </w:r>
    </w:p>
    <w:p w:rsidR="0065630D" w:rsidRPr="00B00434"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Introduction: Installation</w:t>
      </w:r>
    </w:p>
    <w:p w:rsidR="0065630D" w:rsidRPr="00B00434"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The E-health care advisor software can be worked through installation.</w:t>
      </w:r>
    </w:p>
    <w:p w:rsidR="0065630D" w:rsidRPr="00B00434"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Input  :</w:t>
      </w:r>
      <w:proofErr w:type="gramEnd"/>
    </w:p>
    <w:p w:rsidR="0065630D" w:rsidRPr="00B00434"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User name and home directory are given.</w:t>
      </w:r>
    </w:p>
    <w:p w:rsidR="0065630D" w:rsidRPr="00B00434"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Processing :</w:t>
      </w:r>
      <w:proofErr w:type="gramEnd"/>
    </w:p>
    <w:p w:rsidR="0065630D" w:rsidRPr="00B00434"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User initiates the EHA installation program. System asks the user for the home directory in which all the working files will be created. User is also asked for initial login and password. User specifies the home directory and login, password .System creates the working files in the specified home directory.   </w:t>
      </w:r>
    </w:p>
    <w:p w:rsidR="0065630D" w:rsidRPr="00B00434"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Output:</w:t>
      </w:r>
    </w:p>
    <w:p w:rsidR="0065630D" w:rsidRPr="00B00434"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The details </w:t>
      </w:r>
      <w:r w:rsidR="00B71E0C" w:rsidRPr="00B00434">
        <w:rPr>
          <w:rFonts w:ascii="Times New Roman" w:hAnsi="Times New Roman" w:cs="Times New Roman"/>
          <w:iCs/>
          <w:color w:val="000000"/>
          <w:sz w:val="24"/>
          <w:szCs w:val="24"/>
        </w:rPr>
        <w:t xml:space="preserve">of </w:t>
      </w:r>
      <w:proofErr w:type="gramStart"/>
      <w:r w:rsidR="00B71E0C" w:rsidRPr="00B00434">
        <w:rPr>
          <w:rFonts w:ascii="Times New Roman" w:hAnsi="Times New Roman" w:cs="Times New Roman"/>
          <w:iCs/>
          <w:color w:val="000000"/>
          <w:sz w:val="24"/>
          <w:szCs w:val="24"/>
        </w:rPr>
        <w:t>patient  ,</w:t>
      </w:r>
      <w:proofErr w:type="gramEnd"/>
      <w:r w:rsidR="00B71E0C" w:rsidRPr="00B00434">
        <w:rPr>
          <w:rFonts w:ascii="Times New Roman" w:hAnsi="Times New Roman" w:cs="Times New Roman"/>
          <w:iCs/>
          <w:color w:val="000000"/>
          <w:sz w:val="24"/>
          <w:szCs w:val="24"/>
        </w:rPr>
        <w:t xml:space="preserve"> doctor , administrator can be accessed. </w:t>
      </w:r>
    </w:p>
    <w:p w:rsidR="00B71E0C" w:rsidRPr="00B00434" w:rsidRDefault="00B71E0C"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00434">
        <w:rPr>
          <w:rFonts w:ascii="Times New Roman" w:hAnsi="Times New Roman" w:cs="Times New Roman"/>
          <w:b/>
          <w:iCs/>
          <w:color w:val="000000"/>
          <w:sz w:val="24"/>
          <w:szCs w:val="24"/>
        </w:rPr>
        <w:t>3.1.2 Functional Requirement 2:</w:t>
      </w:r>
    </w:p>
    <w:p w:rsidR="00B71E0C" w:rsidRPr="00B00434"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Introduction: Login</w:t>
      </w:r>
    </w:p>
    <w:p w:rsidR="00B71E0C" w:rsidRPr="00B00434"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The login page is used for the user to access </w:t>
      </w:r>
      <w:proofErr w:type="gramStart"/>
      <w:r w:rsidRPr="00B00434">
        <w:rPr>
          <w:rFonts w:ascii="Times New Roman" w:hAnsi="Times New Roman" w:cs="Times New Roman"/>
          <w:iCs/>
          <w:color w:val="000000"/>
          <w:sz w:val="24"/>
          <w:szCs w:val="24"/>
        </w:rPr>
        <w:t>the  details</w:t>
      </w:r>
      <w:proofErr w:type="gramEnd"/>
      <w:r w:rsidRPr="00B00434">
        <w:rPr>
          <w:rFonts w:ascii="Times New Roman" w:hAnsi="Times New Roman" w:cs="Times New Roman"/>
          <w:iCs/>
          <w:color w:val="000000"/>
          <w:sz w:val="24"/>
          <w:szCs w:val="24"/>
        </w:rPr>
        <w:t xml:space="preserve"> of doctor , patient , administrator. </w:t>
      </w:r>
    </w:p>
    <w:p w:rsidR="00B71E0C" w:rsidRPr="00B00434"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Input :</w:t>
      </w:r>
      <w:proofErr w:type="gramEnd"/>
    </w:p>
    <w:p w:rsidR="00B71E0C" w:rsidRPr="00B00434"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Username  ,</w:t>
      </w:r>
      <w:proofErr w:type="gramEnd"/>
      <w:r w:rsidRPr="00B00434">
        <w:rPr>
          <w:rFonts w:ascii="Times New Roman" w:hAnsi="Times New Roman" w:cs="Times New Roman"/>
          <w:iCs/>
          <w:color w:val="000000"/>
          <w:sz w:val="24"/>
          <w:szCs w:val="24"/>
        </w:rPr>
        <w:t xml:space="preserve"> Password .</w:t>
      </w:r>
    </w:p>
    <w:p w:rsidR="00B71E0C" w:rsidRPr="00B00434"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Processing :</w:t>
      </w:r>
      <w:proofErr w:type="gramEnd"/>
    </w:p>
    <w:p w:rsidR="00B71E0C" w:rsidRPr="00B00434"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Start the application .User prompted for the login and password. User gives login and password .System does the authentication .Main screen is displayed.</w:t>
      </w:r>
    </w:p>
    <w:p w:rsidR="00B71E0C" w:rsidRPr="00B00434"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lastRenderedPageBreak/>
        <w:t>If authentication fails then the user is again asked to fill the details.</w:t>
      </w:r>
    </w:p>
    <w:p w:rsidR="00B71E0C" w:rsidRPr="00B00434"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Output :</w:t>
      </w:r>
      <w:proofErr w:type="gramEnd"/>
    </w:p>
    <w:p w:rsidR="00B71E0C" w:rsidRPr="00B00434"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Main screen is displayed.</w:t>
      </w:r>
    </w:p>
    <w:p w:rsidR="009846B0" w:rsidRPr="00B00434" w:rsidRDefault="009846B0"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00434">
        <w:rPr>
          <w:rFonts w:ascii="Times New Roman" w:hAnsi="Times New Roman" w:cs="Times New Roman"/>
          <w:b/>
          <w:iCs/>
          <w:color w:val="000000"/>
          <w:sz w:val="24"/>
          <w:szCs w:val="24"/>
        </w:rPr>
        <w:t>3.1.3 Functional Requirement 3:</w:t>
      </w:r>
    </w:p>
    <w:p w:rsidR="009846B0" w:rsidRPr="00B00434" w:rsidRDefault="009846B0"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Introduction: Change Password</w:t>
      </w:r>
    </w:p>
    <w:p w:rsidR="009846B0" w:rsidRPr="00B00434" w:rsidRDefault="009846B0"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This is </w:t>
      </w:r>
      <w:proofErr w:type="gramStart"/>
      <w:r w:rsidRPr="00B00434">
        <w:rPr>
          <w:rFonts w:ascii="Times New Roman" w:hAnsi="Times New Roman" w:cs="Times New Roman"/>
          <w:iCs/>
          <w:color w:val="000000"/>
          <w:sz w:val="24"/>
          <w:szCs w:val="24"/>
        </w:rPr>
        <w:t xml:space="preserve">required </w:t>
      </w:r>
      <w:r w:rsidR="005E26D9" w:rsidRPr="00B00434">
        <w:rPr>
          <w:rFonts w:ascii="Times New Roman" w:hAnsi="Times New Roman" w:cs="Times New Roman"/>
          <w:iCs/>
          <w:color w:val="000000"/>
          <w:sz w:val="24"/>
          <w:szCs w:val="24"/>
        </w:rPr>
        <w:t xml:space="preserve"> for</w:t>
      </w:r>
      <w:proofErr w:type="gramEnd"/>
      <w:r w:rsidR="005E26D9" w:rsidRPr="00B00434">
        <w:rPr>
          <w:rFonts w:ascii="Times New Roman" w:hAnsi="Times New Roman" w:cs="Times New Roman"/>
          <w:iCs/>
          <w:color w:val="000000"/>
          <w:sz w:val="24"/>
          <w:szCs w:val="24"/>
        </w:rPr>
        <w:t xml:space="preserve"> the users the lost their password then the user can change the password with the help of this page.</w:t>
      </w:r>
    </w:p>
    <w:p w:rsidR="005E26D9" w:rsidRPr="00B00434"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Input:</w:t>
      </w:r>
    </w:p>
    <w:p w:rsidR="005E26D9" w:rsidRPr="00B00434"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Username ,</w:t>
      </w:r>
      <w:proofErr w:type="gramEnd"/>
      <w:r w:rsidRPr="00B00434">
        <w:rPr>
          <w:rFonts w:ascii="Times New Roman" w:hAnsi="Times New Roman" w:cs="Times New Roman"/>
          <w:iCs/>
          <w:color w:val="000000"/>
          <w:sz w:val="24"/>
          <w:szCs w:val="24"/>
        </w:rPr>
        <w:t xml:space="preserve"> Password he remembers.</w:t>
      </w:r>
    </w:p>
    <w:p w:rsidR="005E26D9" w:rsidRPr="00B00434"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Processing :</w:t>
      </w:r>
      <w:proofErr w:type="gramEnd"/>
    </w:p>
    <w:p w:rsidR="005E26D9" w:rsidRPr="00B00434"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User initiates the password change command. </w:t>
      </w:r>
      <w:proofErr w:type="gramStart"/>
      <w:r w:rsidRPr="00B00434">
        <w:rPr>
          <w:rFonts w:ascii="Times New Roman" w:hAnsi="Times New Roman" w:cs="Times New Roman"/>
          <w:iCs/>
          <w:color w:val="000000"/>
          <w:sz w:val="24"/>
          <w:szCs w:val="24"/>
        </w:rPr>
        <w:t>User  is</w:t>
      </w:r>
      <w:proofErr w:type="gramEnd"/>
      <w:r w:rsidRPr="00B00434">
        <w:rPr>
          <w:rFonts w:ascii="Times New Roman" w:hAnsi="Times New Roman" w:cs="Times New Roman"/>
          <w:iCs/>
          <w:color w:val="000000"/>
          <w:sz w:val="24"/>
          <w:szCs w:val="24"/>
        </w:rPr>
        <w:t xml:space="preserve"> prompted for the old password ,New password  and confirm password. User  gives the all the passwords asked then the system does authentication .New Password is registered  with the system .User gets a message to his mail that password was changed.</w:t>
      </w:r>
    </w:p>
    <w:p w:rsidR="005E26D9" w:rsidRPr="00B00434"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Output:</w:t>
      </w:r>
    </w:p>
    <w:p w:rsidR="005E26D9" w:rsidRPr="00B00434"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Password changed successfully. </w:t>
      </w:r>
    </w:p>
    <w:p w:rsidR="005E26D9" w:rsidRPr="00B00434" w:rsidRDefault="005E26D9"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00434">
        <w:rPr>
          <w:rFonts w:ascii="Times New Roman" w:hAnsi="Times New Roman" w:cs="Times New Roman"/>
          <w:b/>
          <w:iCs/>
          <w:color w:val="000000"/>
          <w:sz w:val="24"/>
          <w:szCs w:val="24"/>
        </w:rPr>
        <w:t>3.1.4 Functional Requirement 4:</w:t>
      </w:r>
    </w:p>
    <w:p w:rsidR="00B71E0C" w:rsidRPr="00B00434"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Introduction :Profile</w:t>
      </w:r>
      <w:proofErr w:type="gramEnd"/>
    </w:p>
    <w:p w:rsidR="005E26D9" w:rsidRPr="00B00434"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Input :</w:t>
      </w:r>
      <w:proofErr w:type="gramEnd"/>
    </w:p>
    <w:p w:rsidR="005E26D9" w:rsidRPr="00B00434"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First name, Last name , Occup</w:t>
      </w:r>
      <w:r w:rsidR="00C71544" w:rsidRPr="00B00434">
        <w:rPr>
          <w:rFonts w:ascii="Times New Roman" w:hAnsi="Times New Roman" w:cs="Times New Roman"/>
          <w:iCs/>
          <w:color w:val="000000"/>
          <w:sz w:val="24"/>
          <w:szCs w:val="24"/>
        </w:rPr>
        <w:t>a</w:t>
      </w:r>
      <w:r w:rsidRPr="00B00434">
        <w:rPr>
          <w:rFonts w:ascii="Times New Roman" w:hAnsi="Times New Roman" w:cs="Times New Roman"/>
          <w:iCs/>
          <w:color w:val="000000"/>
          <w:sz w:val="24"/>
          <w:szCs w:val="24"/>
        </w:rPr>
        <w:t>tion ,age ,email-id , phone number , height ,weight , gender , blood-group , dob , address are received.</w:t>
      </w:r>
    </w:p>
    <w:p w:rsidR="0065630D" w:rsidRPr="00B00434"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Processing :</w:t>
      </w:r>
      <w:proofErr w:type="gramEnd"/>
    </w:p>
    <w:p w:rsidR="00C71544" w:rsidRPr="00B00434"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After inputting data validation checks on various fields is performed .On submission of the information the profile is created and stored in the database .On the basis of information supplied.</w:t>
      </w:r>
    </w:p>
    <w:p w:rsidR="00C71544" w:rsidRPr="00B00434"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Output :</w:t>
      </w:r>
      <w:proofErr w:type="gramEnd"/>
    </w:p>
    <w:p w:rsidR="00C71544" w:rsidRPr="00B00434"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Profile for the database user is created and stored in database.</w:t>
      </w:r>
    </w:p>
    <w:p w:rsidR="00C71544" w:rsidRPr="00B00434" w:rsidRDefault="00C71544" w:rsidP="00B633AF">
      <w:pPr>
        <w:autoSpaceDE w:val="0"/>
        <w:autoSpaceDN w:val="0"/>
        <w:adjustRightInd w:val="0"/>
        <w:spacing w:after="0" w:line="360" w:lineRule="auto"/>
        <w:jc w:val="both"/>
        <w:rPr>
          <w:rFonts w:ascii="Times New Roman" w:hAnsi="Times New Roman" w:cs="Times New Roman"/>
          <w:b/>
          <w:iCs/>
          <w:color w:val="000000"/>
          <w:sz w:val="24"/>
          <w:szCs w:val="24"/>
        </w:rPr>
      </w:pPr>
      <w:proofErr w:type="gramStart"/>
      <w:r w:rsidRPr="00B00434">
        <w:rPr>
          <w:rFonts w:ascii="Times New Roman" w:hAnsi="Times New Roman" w:cs="Times New Roman"/>
          <w:b/>
          <w:iCs/>
          <w:color w:val="000000"/>
          <w:sz w:val="24"/>
          <w:szCs w:val="24"/>
        </w:rPr>
        <w:t>3.1.5  Functional</w:t>
      </w:r>
      <w:proofErr w:type="gramEnd"/>
      <w:r w:rsidRPr="00B00434">
        <w:rPr>
          <w:rFonts w:ascii="Times New Roman" w:hAnsi="Times New Roman" w:cs="Times New Roman"/>
          <w:b/>
          <w:iCs/>
          <w:color w:val="000000"/>
          <w:sz w:val="24"/>
          <w:szCs w:val="24"/>
        </w:rPr>
        <w:t xml:space="preserve"> Requirement 5:</w:t>
      </w:r>
    </w:p>
    <w:p w:rsidR="00C71544" w:rsidRPr="00B00434"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Introduction: Search </w:t>
      </w:r>
    </w:p>
    <w:p w:rsidR="00C71544" w:rsidRPr="00B00434"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Input :</w:t>
      </w:r>
      <w:proofErr w:type="gramEnd"/>
    </w:p>
    <w:p w:rsidR="00C71544" w:rsidRPr="00B00434"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Patient /Doctors must be logged in using username and password.</w:t>
      </w:r>
    </w:p>
    <w:p w:rsidR="00C71544" w:rsidRPr="00B00434"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Processing :</w:t>
      </w:r>
      <w:proofErr w:type="gramEnd"/>
    </w:p>
    <w:p w:rsidR="00C71544" w:rsidRPr="00B00434"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lastRenderedPageBreak/>
        <w:t xml:space="preserve">Search the patient /doctor is already present in the database or not. After </w:t>
      </w:r>
      <w:proofErr w:type="gramStart"/>
      <w:r w:rsidRPr="00B00434">
        <w:rPr>
          <w:rFonts w:ascii="Times New Roman" w:hAnsi="Times New Roman" w:cs="Times New Roman"/>
          <w:iCs/>
          <w:color w:val="000000"/>
          <w:sz w:val="24"/>
          <w:szCs w:val="24"/>
        </w:rPr>
        <w:t>login ,</w:t>
      </w:r>
      <w:proofErr w:type="gramEnd"/>
      <w:r w:rsidRPr="00B00434">
        <w:rPr>
          <w:rFonts w:ascii="Times New Roman" w:hAnsi="Times New Roman" w:cs="Times New Roman"/>
          <w:iCs/>
          <w:color w:val="000000"/>
          <w:sz w:val="24"/>
          <w:szCs w:val="24"/>
        </w:rPr>
        <w:t xml:space="preserve"> the user clicks on the search box. System asks the user for the patient/doctor and clicks on the search button.</w:t>
      </w:r>
    </w:p>
    <w:p w:rsidR="00C71544" w:rsidRPr="00B00434"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Output :</w:t>
      </w:r>
      <w:proofErr w:type="gramEnd"/>
    </w:p>
    <w:p w:rsidR="00C71544" w:rsidRPr="00B00434"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If the searched patient/doctor is present in the </w:t>
      </w:r>
      <w:proofErr w:type="gramStart"/>
      <w:r w:rsidRPr="00B00434">
        <w:rPr>
          <w:rFonts w:ascii="Times New Roman" w:hAnsi="Times New Roman" w:cs="Times New Roman"/>
          <w:iCs/>
          <w:color w:val="000000"/>
          <w:sz w:val="24"/>
          <w:szCs w:val="24"/>
        </w:rPr>
        <w:t>database ,</w:t>
      </w:r>
      <w:proofErr w:type="gramEnd"/>
      <w:r w:rsidRPr="00B00434">
        <w:rPr>
          <w:rFonts w:ascii="Times New Roman" w:hAnsi="Times New Roman" w:cs="Times New Roman"/>
          <w:iCs/>
          <w:color w:val="000000"/>
          <w:sz w:val="24"/>
          <w:szCs w:val="24"/>
        </w:rPr>
        <w:t xml:space="preserve"> information related to the patient /doctor </w:t>
      </w:r>
      <w:r w:rsidR="00125759" w:rsidRPr="00B00434">
        <w:rPr>
          <w:rFonts w:ascii="Times New Roman" w:hAnsi="Times New Roman" w:cs="Times New Roman"/>
          <w:iCs/>
          <w:color w:val="000000"/>
          <w:sz w:val="24"/>
          <w:szCs w:val="24"/>
        </w:rPr>
        <w:t>will be displayed .If not  present in the database it displays on error message called “not found” on the screen.</w:t>
      </w:r>
    </w:p>
    <w:p w:rsidR="00125759" w:rsidRPr="00B00434" w:rsidRDefault="00125759"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00434">
        <w:rPr>
          <w:rFonts w:ascii="Times New Roman" w:hAnsi="Times New Roman" w:cs="Times New Roman"/>
          <w:b/>
          <w:iCs/>
          <w:color w:val="000000"/>
          <w:sz w:val="24"/>
          <w:szCs w:val="24"/>
        </w:rPr>
        <w:t>3.1.6 Functional Requirement 6:</w:t>
      </w:r>
    </w:p>
    <w:p w:rsidR="00125759" w:rsidRPr="00B00434"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Introduction :</w:t>
      </w:r>
      <w:proofErr w:type="gramEnd"/>
      <w:r w:rsidRPr="00B00434">
        <w:rPr>
          <w:rFonts w:ascii="Times New Roman" w:hAnsi="Times New Roman" w:cs="Times New Roman"/>
          <w:iCs/>
          <w:color w:val="000000"/>
          <w:sz w:val="24"/>
          <w:szCs w:val="24"/>
        </w:rPr>
        <w:t xml:space="preserve"> Seek an appointment</w:t>
      </w:r>
    </w:p>
    <w:p w:rsidR="00125759" w:rsidRPr="00B00434"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spellStart"/>
      <w:proofErr w:type="gramStart"/>
      <w:r w:rsidRPr="00B00434">
        <w:rPr>
          <w:rFonts w:ascii="Times New Roman" w:hAnsi="Times New Roman" w:cs="Times New Roman"/>
          <w:iCs/>
          <w:color w:val="000000"/>
          <w:sz w:val="24"/>
          <w:szCs w:val="24"/>
        </w:rPr>
        <w:t>Intput</w:t>
      </w:r>
      <w:proofErr w:type="spellEnd"/>
      <w:r w:rsidRPr="00B00434">
        <w:rPr>
          <w:rFonts w:ascii="Times New Roman" w:hAnsi="Times New Roman" w:cs="Times New Roman"/>
          <w:iCs/>
          <w:color w:val="000000"/>
          <w:sz w:val="24"/>
          <w:szCs w:val="24"/>
        </w:rPr>
        <w:t xml:space="preserve"> :</w:t>
      </w:r>
      <w:proofErr w:type="gramEnd"/>
    </w:p>
    <w:p w:rsidR="00125759" w:rsidRPr="00B00434"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Patient must be logged </w:t>
      </w:r>
      <w:proofErr w:type="gramStart"/>
      <w:r w:rsidRPr="00B00434">
        <w:rPr>
          <w:rFonts w:ascii="Times New Roman" w:hAnsi="Times New Roman" w:cs="Times New Roman"/>
          <w:iCs/>
          <w:color w:val="000000"/>
          <w:sz w:val="24"/>
          <w:szCs w:val="24"/>
        </w:rPr>
        <w:t>in ,</w:t>
      </w:r>
      <w:proofErr w:type="gramEnd"/>
      <w:r w:rsidRPr="00B00434">
        <w:rPr>
          <w:rFonts w:ascii="Times New Roman" w:hAnsi="Times New Roman" w:cs="Times New Roman"/>
          <w:iCs/>
          <w:color w:val="000000"/>
          <w:sz w:val="24"/>
          <w:szCs w:val="24"/>
        </w:rPr>
        <w:t xml:space="preserve"> by using username and password .</w:t>
      </w:r>
    </w:p>
    <w:p w:rsidR="00125759" w:rsidRPr="00B00434"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Processing :</w:t>
      </w:r>
      <w:proofErr w:type="gramEnd"/>
    </w:p>
    <w:p w:rsidR="00125759" w:rsidRPr="00B00434"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User clicks on to appointment page. System asks the name of the hospital, name of the </w:t>
      </w:r>
      <w:proofErr w:type="gramStart"/>
      <w:r w:rsidRPr="00B00434">
        <w:rPr>
          <w:rFonts w:ascii="Times New Roman" w:hAnsi="Times New Roman" w:cs="Times New Roman"/>
          <w:iCs/>
          <w:color w:val="000000"/>
          <w:sz w:val="24"/>
          <w:szCs w:val="24"/>
        </w:rPr>
        <w:t>doctor ,</w:t>
      </w:r>
      <w:proofErr w:type="gramEnd"/>
      <w:r w:rsidRPr="00B00434">
        <w:rPr>
          <w:rFonts w:ascii="Times New Roman" w:hAnsi="Times New Roman" w:cs="Times New Roman"/>
          <w:iCs/>
          <w:color w:val="000000"/>
          <w:sz w:val="24"/>
          <w:szCs w:val="24"/>
        </w:rPr>
        <w:t xml:space="preserve"> timings  and phone number. Patient enter the details and click on the submit button.</w:t>
      </w:r>
    </w:p>
    <w:p w:rsidR="00125759" w:rsidRPr="00B00434"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Output :</w:t>
      </w:r>
      <w:proofErr w:type="gramEnd"/>
    </w:p>
    <w:p w:rsidR="00125759" w:rsidRPr="00B00434"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An appointment is given by sending a mail to patient that appointment is given.</w:t>
      </w:r>
    </w:p>
    <w:p w:rsidR="00125759" w:rsidRPr="00B00434" w:rsidRDefault="00125759"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00434">
        <w:rPr>
          <w:rFonts w:ascii="Times New Roman" w:hAnsi="Times New Roman" w:cs="Times New Roman"/>
          <w:b/>
          <w:iCs/>
          <w:color w:val="000000"/>
          <w:sz w:val="24"/>
          <w:szCs w:val="24"/>
        </w:rPr>
        <w:t>3.1.7 Functional Requirement 7:</w:t>
      </w:r>
    </w:p>
    <w:p w:rsidR="00125759" w:rsidRPr="00B00434"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Introduction :Medicines</w:t>
      </w:r>
      <w:proofErr w:type="gramEnd"/>
    </w:p>
    <w:p w:rsidR="009E210D" w:rsidRPr="00B00434"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Input :</w:t>
      </w:r>
      <w:proofErr w:type="gramEnd"/>
      <w:r w:rsidRPr="00B00434">
        <w:rPr>
          <w:rFonts w:ascii="Times New Roman" w:hAnsi="Times New Roman" w:cs="Times New Roman"/>
          <w:iCs/>
          <w:color w:val="000000"/>
          <w:sz w:val="24"/>
          <w:szCs w:val="24"/>
        </w:rPr>
        <w:t xml:space="preserve"> Doctor must be logged in , by using username and password .Patient age , name , and phone number , are also the inputs.</w:t>
      </w:r>
    </w:p>
    <w:p w:rsidR="009E210D" w:rsidRPr="00B00434"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Processing :</w:t>
      </w:r>
      <w:proofErr w:type="gramEnd"/>
    </w:p>
    <w:p w:rsidR="009E210D" w:rsidRPr="00B00434"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Patients have to fill the questions given doctor. Based on </w:t>
      </w:r>
      <w:proofErr w:type="gramStart"/>
      <w:r w:rsidRPr="00B00434">
        <w:rPr>
          <w:rFonts w:ascii="Times New Roman" w:hAnsi="Times New Roman" w:cs="Times New Roman"/>
          <w:iCs/>
          <w:color w:val="000000"/>
          <w:sz w:val="24"/>
          <w:szCs w:val="24"/>
        </w:rPr>
        <w:t>the  answers</w:t>
      </w:r>
      <w:proofErr w:type="gramEnd"/>
      <w:r w:rsidRPr="00B00434">
        <w:rPr>
          <w:rFonts w:ascii="Times New Roman" w:hAnsi="Times New Roman" w:cs="Times New Roman"/>
          <w:iCs/>
          <w:color w:val="000000"/>
          <w:sz w:val="24"/>
          <w:szCs w:val="24"/>
        </w:rPr>
        <w:t xml:space="preserve"> given by patient is matched with the any one of the symptoms stored in database. Then </w:t>
      </w:r>
      <w:proofErr w:type="gramStart"/>
      <w:r w:rsidRPr="00B00434">
        <w:rPr>
          <w:rFonts w:ascii="Times New Roman" w:hAnsi="Times New Roman" w:cs="Times New Roman"/>
          <w:iCs/>
          <w:color w:val="000000"/>
          <w:sz w:val="24"/>
          <w:szCs w:val="24"/>
        </w:rPr>
        <w:t>the  particular</w:t>
      </w:r>
      <w:proofErr w:type="gramEnd"/>
      <w:r w:rsidRPr="00B00434">
        <w:rPr>
          <w:rFonts w:ascii="Times New Roman" w:hAnsi="Times New Roman" w:cs="Times New Roman"/>
          <w:iCs/>
          <w:color w:val="000000"/>
          <w:sz w:val="24"/>
          <w:szCs w:val="24"/>
        </w:rPr>
        <w:t xml:space="preserve"> disease name is displayed . Then the doctor prescribes the medicines to the </w:t>
      </w:r>
      <w:proofErr w:type="gramStart"/>
      <w:r w:rsidRPr="00B00434">
        <w:rPr>
          <w:rFonts w:ascii="Times New Roman" w:hAnsi="Times New Roman" w:cs="Times New Roman"/>
          <w:iCs/>
          <w:color w:val="000000"/>
          <w:sz w:val="24"/>
          <w:szCs w:val="24"/>
        </w:rPr>
        <w:t>patient .</w:t>
      </w:r>
      <w:proofErr w:type="gramEnd"/>
    </w:p>
    <w:p w:rsidR="009E210D" w:rsidRPr="00B00434"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Output :</w:t>
      </w:r>
      <w:proofErr w:type="gramEnd"/>
    </w:p>
    <w:p w:rsidR="009E210D" w:rsidRPr="00B00434"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Medicines are prescribed.</w:t>
      </w:r>
    </w:p>
    <w:p w:rsidR="009E210D" w:rsidRPr="00B00434" w:rsidRDefault="009E210D"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00434">
        <w:rPr>
          <w:rFonts w:ascii="Times New Roman" w:hAnsi="Times New Roman" w:cs="Times New Roman"/>
          <w:b/>
          <w:iCs/>
          <w:color w:val="000000"/>
          <w:sz w:val="24"/>
          <w:szCs w:val="24"/>
        </w:rPr>
        <w:t>3.1.8 Functional Requirement 8:</w:t>
      </w:r>
    </w:p>
    <w:p w:rsidR="009E210D" w:rsidRPr="00B00434"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Introduction :</w:t>
      </w:r>
      <w:proofErr w:type="gramEnd"/>
      <w:r w:rsidR="005633FE" w:rsidRPr="00B00434">
        <w:rPr>
          <w:rFonts w:ascii="Times New Roman" w:hAnsi="Times New Roman" w:cs="Times New Roman"/>
          <w:iCs/>
          <w:color w:val="000000"/>
          <w:sz w:val="24"/>
          <w:szCs w:val="24"/>
        </w:rPr>
        <w:t xml:space="preserve"> </w:t>
      </w:r>
      <w:r w:rsidRPr="00B00434">
        <w:rPr>
          <w:rFonts w:ascii="Times New Roman" w:hAnsi="Times New Roman" w:cs="Times New Roman"/>
          <w:iCs/>
          <w:color w:val="000000"/>
          <w:sz w:val="24"/>
          <w:szCs w:val="24"/>
        </w:rPr>
        <w:t>Hospitals</w:t>
      </w:r>
    </w:p>
    <w:p w:rsidR="009E210D" w:rsidRPr="00B00434"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Input :</w:t>
      </w:r>
      <w:proofErr w:type="gramEnd"/>
      <w:r w:rsidRPr="00B00434">
        <w:rPr>
          <w:rFonts w:ascii="Times New Roman" w:hAnsi="Times New Roman" w:cs="Times New Roman"/>
          <w:iCs/>
          <w:color w:val="000000"/>
          <w:sz w:val="24"/>
          <w:szCs w:val="24"/>
        </w:rPr>
        <w:t xml:space="preserve"> Patients are logged in to select the hospital and the other details to get an session.</w:t>
      </w:r>
    </w:p>
    <w:p w:rsidR="009E210D" w:rsidRPr="00B00434"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Processing :</w:t>
      </w:r>
      <w:proofErr w:type="gramEnd"/>
    </w:p>
    <w:p w:rsidR="009E210D" w:rsidRPr="00B00434"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Patient enters into the hospita</w:t>
      </w:r>
      <w:r w:rsidR="00821A08" w:rsidRPr="00B00434">
        <w:rPr>
          <w:rFonts w:ascii="Times New Roman" w:hAnsi="Times New Roman" w:cs="Times New Roman"/>
          <w:iCs/>
          <w:color w:val="000000"/>
          <w:sz w:val="24"/>
          <w:szCs w:val="24"/>
        </w:rPr>
        <w:t xml:space="preserve">l website and enter the desired hospital </w:t>
      </w:r>
      <w:proofErr w:type="gramStart"/>
      <w:r w:rsidR="00821A08" w:rsidRPr="00B00434">
        <w:rPr>
          <w:rFonts w:ascii="Times New Roman" w:hAnsi="Times New Roman" w:cs="Times New Roman"/>
          <w:iCs/>
          <w:color w:val="000000"/>
          <w:sz w:val="24"/>
          <w:szCs w:val="24"/>
        </w:rPr>
        <w:t>name ,</w:t>
      </w:r>
      <w:proofErr w:type="gramEnd"/>
      <w:r w:rsidR="00821A08" w:rsidRPr="00B00434">
        <w:rPr>
          <w:rFonts w:ascii="Times New Roman" w:hAnsi="Times New Roman" w:cs="Times New Roman"/>
          <w:iCs/>
          <w:color w:val="000000"/>
          <w:sz w:val="24"/>
          <w:szCs w:val="24"/>
        </w:rPr>
        <w:t xml:space="preserve"> and selected doctor and enters the doctor-id , name and qualification and the other details and also selects the specialization. If </w:t>
      </w:r>
      <w:proofErr w:type="gramStart"/>
      <w:r w:rsidR="00821A08" w:rsidRPr="00B00434">
        <w:rPr>
          <w:rFonts w:ascii="Times New Roman" w:hAnsi="Times New Roman" w:cs="Times New Roman"/>
          <w:iCs/>
          <w:color w:val="000000"/>
          <w:sz w:val="24"/>
          <w:szCs w:val="24"/>
        </w:rPr>
        <w:t>he  clicks</w:t>
      </w:r>
      <w:proofErr w:type="gramEnd"/>
      <w:r w:rsidR="00821A08" w:rsidRPr="00B00434">
        <w:rPr>
          <w:rFonts w:ascii="Times New Roman" w:hAnsi="Times New Roman" w:cs="Times New Roman"/>
          <w:iCs/>
          <w:color w:val="000000"/>
          <w:sz w:val="24"/>
          <w:szCs w:val="24"/>
        </w:rPr>
        <w:t xml:space="preserve"> on submit button the an interactive session is established </w:t>
      </w:r>
      <w:r w:rsidR="00821A08" w:rsidRPr="00B00434">
        <w:rPr>
          <w:rFonts w:ascii="Times New Roman" w:hAnsi="Times New Roman" w:cs="Times New Roman"/>
          <w:iCs/>
          <w:color w:val="000000"/>
          <w:sz w:val="24"/>
          <w:szCs w:val="24"/>
        </w:rPr>
        <w:lastRenderedPageBreak/>
        <w:t xml:space="preserve">between patient and doctor in different browsers. There is </w:t>
      </w:r>
      <w:proofErr w:type="gramStart"/>
      <w:r w:rsidR="00821A08" w:rsidRPr="00B00434">
        <w:rPr>
          <w:rFonts w:ascii="Times New Roman" w:hAnsi="Times New Roman" w:cs="Times New Roman"/>
          <w:iCs/>
          <w:color w:val="000000"/>
          <w:sz w:val="24"/>
          <w:szCs w:val="24"/>
        </w:rPr>
        <w:t>an</w:t>
      </w:r>
      <w:proofErr w:type="gramEnd"/>
      <w:r w:rsidR="00821A08" w:rsidRPr="00B00434">
        <w:rPr>
          <w:rFonts w:ascii="Times New Roman" w:hAnsi="Times New Roman" w:cs="Times New Roman"/>
          <w:iCs/>
          <w:color w:val="000000"/>
          <w:sz w:val="24"/>
          <w:szCs w:val="24"/>
        </w:rPr>
        <w:t xml:space="preserve"> rapport between patient and doctor .Then he pre</w:t>
      </w:r>
      <w:r w:rsidR="005633FE" w:rsidRPr="00B00434">
        <w:rPr>
          <w:rFonts w:ascii="Times New Roman" w:hAnsi="Times New Roman" w:cs="Times New Roman"/>
          <w:iCs/>
          <w:color w:val="000000"/>
          <w:sz w:val="24"/>
          <w:szCs w:val="24"/>
        </w:rPr>
        <w:t>scribes the medicines.</w:t>
      </w:r>
    </w:p>
    <w:p w:rsidR="005633FE" w:rsidRPr="00B00434"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00434">
        <w:rPr>
          <w:rFonts w:ascii="Times New Roman" w:hAnsi="Times New Roman" w:cs="Times New Roman"/>
          <w:iCs/>
          <w:color w:val="000000"/>
          <w:sz w:val="24"/>
          <w:szCs w:val="24"/>
        </w:rPr>
        <w:t>Output :</w:t>
      </w:r>
      <w:proofErr w:type="gramEnd"/>
    </w:p>
    <w:p w:rsidR="005633FE" w:rsidRPr="00B00434"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Connection established and exchange of views by the patient and doctor.</w:t>
      </w:r>
    </w:p>
    <w:p w:rsidR="005633FE" w:rsidRPr="00B00434"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9E210D" w:rsidRPr="00B00434"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00434">
        <w:rPr>
          <w:rFonts w:ascii="Times New Roman" w:hAnsi="Times New Roman" w:cs="Times New Roman"/>
          <w:b/>
          <w:iCs/>
          <w:color w:val="000000"/>
          <w:sz w:val="24"/>
          <w:szCs w:val="24"/>
        </w:rPr>
        <w:t>3.2 External Interface Requirements:</w:t>
      </w:r>
      <w:r w:rsidR="00B54BE9">
        <w:rPr>
          <w:rFonts w:ascii="Times New Roman" w:hAnsi="Times New Roman" w:cs="Times New Roman"/>
          <w:b/>
          <w:iCs/>
          <w:color w:val="000000"/>
          <w:sz w:val="24"/>
          <w:szCs w:val="24"/>
        </w:rPr>
        <w:t>-</w:t>
      </w:r>
    </w:p>
    <w:p w:rsidR="005633FE" w:rsidRPr="00B00434" w:rsidRDefault="005633FE" w:rsidP="00B633AF">
      <w:pPr>
        <w:autoSpaceDE w:val="0"/>
        <w:autoSpaceDN w:val="0"/>
        <w:adjustRightInd w:val="0"/>
        <w:spacing w:after="0" w:line="360" w:lineRule="auto"/>
        <w:jc w:val="both"/>
        <w:rPr>
          <w:rFonts w:ascii="Times New Roman" w:hAnsi="Times New Roman" w:cs="Times New Roman"/>
          <w:noProof/>
          <w:sz w:val="24"/>
          <w:szCs w:val="24"/>
          <w:lang w:eastAsia="en-IN"/>
        </w:rPr>
      </w:pPr>
    </w:p>
    <w:p w:rsidR="005633FE" w:rsidRPr="00B00434"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00434">
        <w:rPr>
          <w:rFonts w:ascii="Times New Roman" w:hAnsi="Times New Roman" w:cs="Times New Roman"/>
          <w:noProof/>
          <w:sz w:val="24"/>
          <w:szCs w:val="24"/>
        </w:rPr>
        <w:drawing>
          <wp:inline distT="0" distB="0" distL="0" distR="0" wp14:anchorId="39065B6E" wp14:editId="43EE6A32">
            <wp:extent cx="5731510" cy="3221990"/>
            <wp:effectExtent l="0" t="0" r="2540" b="0"/>
            <wp:docPr id="1" name="Picture 1" descr="C:\Users\nageswararao\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eswararao\Pictures\Screenshots\Screenshot (9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5633FE" w:rsidRPr="00B00434"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00434"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The above screen describes the login page which takes the username and password as input and there is a login button. The  user after entering the username and password clicks on the login button .The user is allowed for the next page only if the username and password are correct  </w:t>
      </w:r>
      <w:proofErr w:type="spellStart"/>
      <w:r w:rsidRPr="00B00434">
        <w:rPr>
          <w:rFonts w:ascii="Times New Roman" w:hAnsi="Times New Roman" w:cs="Times New Roman"/>
          <w:iCs/>
          <w:color w:val="000000"/>
          <w:sz w:val="24"/>
          <w:szCs w:val="24"/>
        </w:rPr>
        <w:t>i,e</w:t>
      </w:r>
      <w:proofErr w:type="spellEnd"/>
      <w:r w:rsidRPr="00B00434">
        <w:rPr>
          <w:rFonts w:ascii="Times New Roman" w:hAnsi="Times New Roman" w:cs="Times New Roman"/>
          <w:iCs/>
          <w:color w:val="000000"/>
          <w:sz w:val="24"/>
          <w:szCs w:val="24"/>
        </w:rPr>
        <w:t xml:space="preserve">  they should be matched with data available in the data base. If the username and password are correct then the user is displayed with message login successful and redirecting to the home page.</w:t>
      </w:r>
    </w:p>
    <w:p w:rsidR="005633FE" w:rsidRPr="00B00434"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noProof/>
          <w:sz w:val="24"/>
          <w:szCs w:val="24"/>
        </w:rPr>
        <w:lastRenderedPageBreak/>
        <w:drawing>
          <wp:inline distT="0" distB="0" distL="0" distR="0" wp14:anchorId="2C6CD4D6" wp14:editId="662DD2F5">
            <wp:extent cx="5731510" cy="3221990"/>
            <wp:effectExtent l="0" t="0" r="2540" b="0"/>
            <wp:docPr id="5" name="Picture 5" descr="C:\Users\nageswararao\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geswararao\Pictures\Screenshots\Screenshot (1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125759" w:rsidRPr="00B00434"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992489" w:rsidRPr="00B00434"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The above screen allows the user to change the password if the user has </w:t>
      </w:r>
      <w:r w:rsidR="00992489" w:rsidRPr="00B00434">
        <w:rPr>
          <w:rFonts w:ascii="Times New Roman" w:hAnsi="Times New Roman" w:cs="Times New Roman"/>
          <w:iCs/>
          <w:color w:val="000000"/>
          <w:sz w:val="24"/>
          <w:szCs w:val="24"/>
        </w:rPr>
        <w:t>forgotten</w:t>
      </w:r>
      <w:r w:rsidRPr="00B00434">
        <w:rPr>
          <w:rFonts w:ascii="Times New Roman" w:hAnsi="Times New Roman" w:cs="Times New Roman"/>
          <w:iCs/>
          <w:color w:val="000000"/>
          <w:sz w:val="24"/>
          <w:szCs w:val="24"/>
        </w:rPr>
        <w:t xml:space="preserve"> his</w:t>
      </w:r>
      <w:r w:rsidR="00992489" w:rsidRPr="00B00434">
        <w:rPr>
          <w:rFonts w:ascii="Times New Roman" w:hAnsi="Times New Roman" w:cs="Times New Roman"/>
          <w:iCs/>
          <w:color w:val="000000"/>
          <w:sz w:val="24"/>
          <w:szCs w:val="24"/>
        </w:rPr>
        <w:t>/her password or if the user feels that it is unsecured. There are three text boxes named as current password , new password ,and confirm password .The user is initially prompted to give the current password and then new password and he again asked to confirm new password , if new password and confirm new password are some and if user initiates , save password button the password must be updated into database. Otherwise user should be displayed with the message re-enter the password.</w:t>
      </w:r>
    </w:p>
    <w:p w:rsidR="00992489" w:rsidRPr="00B00434" w:rsidRDefault="00992489"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992489" w:rsidRPr="00B00434" w:rsidRDefault="0099248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noProof/>
          <w:sz w:val="24"/>
          <w:szCs w:val="24"/>
        </w:rPr>
        <w:lastRenderedPageBreak/>
        <w:drawing>
          <wp:inline distT="0" distB="0" distL="0" distR="0" wp14:anchorId="0702EA35" wp14:editId="15DFA7A2">
            <wp:extent cx="5731510" cy="3221990"/>
            <wp:effectExtent l="0" t="0" r="2540" b="0"/>
            <wp:docPr id="4" name="Picture 4" descr="C:\Users\nageswararao\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geswararao\Pictures\Screenshots\Screenshot (1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714C47" w:rsidRPr="00B00434" w:rsidRDefault="0099248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 </w:t>
      </w:r>
    </w:p>
    <w:p w:rsidR="00992489" w:rsidRDefault="0099248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The </w:t>
      </w:r>
      <w:r w:rsidR="00714C47" w:rsidRPr="00B00434">
        <w:rPr>
          <w:rFonts w:ascii="Times New Roman" w:hAnsi="Times New Roman" w:cs="Times New Roman"/>
          <w:iCs/>
          <w:color w:val="000000"/>
          <w:sz w:val="24"/>
          <w:szCs w:val="24"/>
        </w:rPr>
        <w:t xml:space="preserve"> </w:t>
      </w:r>
      <w:r w:rsidR="00E23D67" w:rsidRPr="00B00434">
        <w:rPr>
          <w:rFonts w:ascii="Times New Roman" w:hAnsi="Times New Roman" w:cs="Times New Roman"/>
          <w:iCs/>
          <w:color w:val="000000"/>
          <w:sz w:val="24"/>
          <w:szCs w:val="24"/>
        </w:rPr>
        <w:t xml:space="preserve"> </w:t>
      </w:r>
      <w:r w:rsidR="00714C47" w:rsidRPr="00B00434">
        <w:rPr>
          <w:rFonts w:ascii="Times New Roman" w:hAnsi="Times New Roman" w:cs="Times New Roman"/>
          <w:iCs/>
          <w:color w:val="000000"/>
          <w:sz w:val="24"/>
          <w:szCs w:val="24"/>
        </w:rPr>
        <w:t xml:space="preserve">above screen helps the doctor to prescribe the </w:t>
      </w:r>
      <w:proofErr w:type="gramStart"/>
      <w:r w:rsidR="00714C47" w:rsidRPr="00B00434">
        <w:rPr>
          <w:rFonts w:ascii="Times New Roman" w:hAnsi="Times New Roman" w:cs="Times New Roman"/>
          <w:iCs/>
          <w:color w:val="000000"/>
          <w:sz w:val="24"/>
          <w:szCs w:val="24"/>
        </w:rPr>
        <w:t>medicines  to</w:t>
      </w:r>
      <w:proofErr w:type="gramEnd"/>
      <w:r w:rsidR="00714C47" w:rsidRPr="00B00434">
        <w:rPr>
          <w:rFonts w:ascii="Times New Roman" w:hAnsi="Times New Roman" w:cs="Times New Roman"/>
          <w:iCs/>
          <w:color w:val="000000"/>
          <w:sz w:val="24"/>
          <w:szCs w:val="24"/>
        </w:rPr>
        <w:t xml:space="preserve"> patients .The form contains the text boxes age, name ,phone number and medicines to be prescribed based on age and gender. After filling these columns of form he clicks on submit button. Then the medicine form are sent to database and then sent from database to particular patient.</w:t>
      </w:r>
    </w:p>
    <w:p w:rsidR="00B54BE9" w:rsidRDefault="00B54BE9" w:rsidP="00B633AF">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br w:type="page"/>
      </w:r>
    </w:p>
    <w:p w:rsidR="00B54BE9" w:rsidRPr="00B00434" w:rsidRDefault="00B54BE9"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E23D67" w:rsidRPr="00B00434" w:rsidRDefault="00E23D67"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65630D" w:rsidRPr="00B00434" w:rsidRDefault="00E23D67"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noProof/>
          <w:sz w:val="24"/>
          <w:szCs w:val="24"/>
        </w:rPr>
        <w:drawing>
          <wp:inline distT="0" distB="0" distL="0" distR="0" wp14:anchorId="402EA40E" wp14:editId="58587B63">
            <wp:extent cx="5731510" cy="3221990"/>
            <wp:effectExtent l="0" t="0" r="2540" b="0"/>
            <wp:docPr id="3" name="Picture 3" descr="C:\Users\nageswararao\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eswararao\Pictures\Screenshots\Screenshot (1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E23D67" w:rsidRPr="00B00434" w:rsidRDefault="00E23D67"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65630D" w:rsidRPr="00B00434" w:rsidRDefault="00E23D67"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 xml:space="preserve">The above screen helps the patient to select the </w:t>
      </w:r>
      <w:proofErr w:type="gramStart"/>
      <w:r w:rsidRPr="00B00434">
        <w:rPr>
          <w:rFonts w:ascii="Times New Roman" w:hAnsi="Times New Roman" w:cs="Times New Roman"/>
          <w:iCs/>
          <w:color w:val="000000"/>
          <w:sz w:val="24"/>
          <w:szCs w:val="24"/>
        </w:rPr>
        <w:t>hospital</w:t>
      </w:r>
      <w:r w:rsidR="00F367CD" w:rsidRPr="00B00434">
        <w:rPr>
          <w:rFonts w:ascii="Times New Roman" w:hAnsi="Times New Roman" w:cs="Times New Roman"/>
          <w:iCs/>
          <w:color w:val="000000"/>
          <w:sz w:val="24"/>
          <w:szCs w:val="24"/>
        </w:rPr>
        <w:t xml:space="preserve"> </w:t>
      </w:r>
      <w:r w:rsidRPr="00B00434">
        <w:rPr>
          <w:rFonts w:ascii="Times New Roman" w:hAnsi="Times New Roman" w:cs="Times New Roman"/>
          <w:iCs/>
          <w:color w:val="000000"/>
          <w:sz w:val="24"/>
          <w:szCs w:val="24"/>
        </w:rPr>
        <w:t xml:space="preserve"> ,</w:t>
      </w:r>
      <w:proofErr w:type="gramEnd"/>
      <w:r w:rsidRPr="00B00434">
        <w:rPr>
          <w:rFonts w:ascii="Times New Roman" w:hAnsi="Times New Roman" w:cs="Times New Roman"/>
          <w:iCs/>
          <w:color w:val="000000"/>
          <w:sz w:val="24"/>
          <w:szCs w:val="24"/>
        </w:rPr>
        <w:t xml:space="preserve"> doctor in Online Consultation .This form contains the two selection boxes , selecting the hospital , doctor , and remaining are text boxes. The user has to know the doctor details .They are the unique-id called  doctor-id which acts a primary key which is set as auto increment .They are other details of doctor such as qualification , mobile number , email-id </w:t>
      </w:r>
      <w:r w:rsidR="00F367CD" w:rsidRPr="00B00434">
        <w:rPr>
          <w:rFonts w:ascii="Times New Roman" w:hAnsi="Times New Roman" w:cs="Times New Roman"/>
          <w:iCs/>
          <w:color w:val="000000"/>
          <w:sz w:val="24"/>
          <w:szCs w:val="24"/>
        </w:rPr>
        <w:t>, specialization . If he clicks on submit button the input data is taken to data base and stored in the database.</w:t>
      </w:r>
    </w:p>
    <w:p w:rsidR="00F367CD" w:rsidRPr="00B00434"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F367CD" w:rsidRPr="00B00434"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noProof/>
          <w:sz w:val="24"/>
          <w:szCs w:val="24"/>
        </w:rPr>
        <w:lastRenderedPageBreak/>
        <w:drawing>
          <wp:inline distT="0" distB="0" distL="0" distR="0" wp14:anchorId="558257AF" wp14:editId="046AC2CC">
            <wp:extent cx="5731510" cy="3221990"/>
            <wp:effectExtent l="0" t="0" r="2540" b="0"/>
            <wp:docPr id="7" name="Picture 7" descr="C:\Users\nageswararao\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geswararao\Pictures\Screenshots\Screenshot (1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F367CD" w:rsidRPr="00B00434"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B54BE9"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The above screen prototype screen helps the patient to seek an appointment from the doctor. This seek an appointment from contains name of the hospital, doctor ,timings , and phone number .The patient after entering the above text boxes and clicks on submit button .The an email is used to the patient that appointment is registered to you , and he is directed to the home page.</w:t>
      </w:r>
      <w:r w:rsidR="00B54BE9">
        <w:rPr>
          <w:rFonts w:ascii="Times New Roman" w:hAnsi="Times New Roman" w:cs="Times New Roman"/>
          <w:iCs/>
          <w:color w:val="000000"/>
          <w:sz w:val="24"/>
          <w:szCs w:val="24"/>
        </w:rPr>
        <w:br w:type="page"/>
      </w:r>
    </w:p>
    <w:p w:rsidR="00F367CD" w:rsidRPr="00B00434"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F367CD" w:rsidRPr="00B00434"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F367CD" w:rsidRPr="00B00434"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noProof/>
          <w:sz w:val="24"/>
          <w:szCs w:val="24"/>
        </w:rPr>
        <w:drawing>
          <wp:inline distT="0" distB="0" distL="0" distR="0" wp14:anchorId="0EBFC702" wp14:editId="6E42425C">
            <wp:extent cx="5731510" cy="3221990"/>
            <wp:effectExtent l="0" t="0" r="2540" b="0"/>
            <wp:docPr id="6" name="Picture 6" descr="C:\Users\nageswararao\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geswararao\Pictures\Screenshots\Screenshot (1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B54BE9"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The above screen describes the profile of a particular patient .This profile forms takes the input fields like his/her first name, last name , occupation , age , email-id, phone number ,</w:t>
      </w:r>
      <w:r w:rsidR="00901B30" w:rsidRPr="00B00434">
        <w:rPr>
          <w:rFonts w:ascii="Times New Roman" w:hAnsi="Times New Roman" w:cs="Times New Roman"/>
          <w:iCs/>
          <w:color w:val="000000"/>
          <w:sz w:val="24"/>
          <w:szCs w:val="24"/>
        </w:rPr>
        <w:t xml:space="preserve"> </w:t>
      </w:r>
      <w:r w:rsidRPr="00B00434">
        <w:rPr>
          <w:rFonts w:ascii="Times New Roman" w:hAnsi="Times New Roman" w:cs="Times New Roman"/>
          <w:iCs/>
          <w:color w:val="000000"/>
          <w:sz w:val="24"/>
          <w:szCs w:val="24"/>
        </w:rPr>
        <w:t>height,</w:t>
      </w:r>
      <w:r w:rsidR="00901B30" w:rsidRPr="00B00434">
        <w:rPr>
          <w:rFonts w:ascii="Times New Roman" w:hAnsi="Times New Roman" w:cs="Times New Roman"/>
          <w:iCs/>
          <w:color w:val="000000"/>
          <w:sz w:val="24"/>
          <w:szCs w:val="24"/>
        </w:rPr>
        <w:t xml:space="preserve"> weight gender, blood –group and address so on. The patient clicks on submit button the input is taken to the database and stored in the database and stored in the database with patient–id  as the primary key is set as auto increment.</w:t>
      </w:r>
      <w:r w:rsidR="00B54BE9">
        <w:rPr>
          <w:rFonts w:ascii="Times New Roman" w:hAnsi="Times New Roman" w:cs="Times New Roman"/>
          <w:iCs/>
          <w:color w:val="000000"/>
          <w:sz w:val="24"/>
          <w:szCs w:val="24"/>
        </w:rPr>
        <w:br w:type="page"/>
      </w:r>
    </w:p>
    <w:p w:rsidR="00AA7766" w:rsidRPr="00B00434" w:rsidRDefault="00AA7766"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AA7766" w:rsidRPr="00B00434" w:rsidRDefault="00AA7766"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F367CD" w:rsidRPr="00B00434" w:rsidRDefault="00AA7766"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00434">
        <w:rPr>
          <w:rFonts w:ascii="Times New Roman" w:hAnsi="Times New Roman" w:cs="Times New Roman"/>
          <w:b/>
          <w:iCs/>
          <w:color w:val="000000"/>
          <w:sz w:val="24"/>
          <w:szCs w:val="24"/>
        </w:rPr>
        <w:t xml:space="preserve">3.3 Performance </w:t>
      </w:r>
      <w:proofErr w:type="gramStart"/>
      <w:r w:rsidRPr="00B00434">
        <w:rPr>
          <w:rFonts w:ascii="Times New Roman" w:hAnsi="Times New Roman" w:cs="Times New Roman"/>
          <w:b/>
          <w:iCs/>
          <w:color w:val="000000"/>
          <w:sz w:val="24"/>
          <w:szCs w:val="24"/>
        </w:rPr>
        <w:t>Requirements :</w:t>
      </w:r>
      <w:proofErr w:type="gramEnd"/>
      <w:r w:rsidR="00F367CD" w:rsidRPr="00B00434">
        <w:rPr>
          <w:rFonts w:ascii="Times New Roman" w:hAnsi="Times New Roman" w:cs="Times New Roman"/>
          <w:b/>
          <w:iCs/>
          <w:color w:val="000000"/>
          <w:sz w:val="24"/>
          <w:szCs w:val="24"/>
        </w:rPr>
        <w:t xml:space="preserve">  </w:t>
      </w:r>
    </w:p>
    <w:p w:rsidR="00E42F4A" w:rsidRPr="00B00434" w:rsidRDefault="00E42F4A" w:rsidP="00B633AF">
      <w:pPr>
        <w:spacing w:line="360" w:lineRule="auto"/>
        <w:jc w:val="both"/>
        <w:rPr>
          <w:rFonts w:ascii="Times New Roman" w:hAnsi="Times New Roman" w:cs="Times New Roman"/>
          <w:color w:val="000000"/>
          <w:sz w:val="24"/>
          <w:szCs w:val="24"/>
          <w:shd w:val="clear" w:color="auto" w:fill="FFFFFF"/>
        </w:rPr>
      </w:pPr>
      <w:r w:rsidRPr="00B00434">
        <w:rPr>
          <w:rFonts w:ascii="Times New Roman" w:hAnsi="Times New Roman" w:cs="Times New Roman"/>
          <w:b/>
          <w:bCs/>
          <w:color w:val="000000"/>
          <w:sz w:val="24"/>
          <w:szCs w:val="24"/>
          <w:shd w:val="clear" w:color="auto" w:fill="FFFFFF"/>
        </w:rPr>
        <w:t>Response:</w:t>
      </w:r>
      <w:r w:rsidRPr="00B00434">
        <w:rPr>
          <w:rFonts w:ascii="Times New Roman" w:hAnsi="Times New Roman" w:cs="Times New Roman"/>
          <w:color w:val="000000"/>
          <w:sz w:val="24"/>
          <w:szCs w:val="24"/>
        </w:rPr>
        <w:br/>
      </w:r>
      <w:r w:rsidRPr="00B00434">
        <w:rPr>
          <w:rFonts w:ascii="Times New Roman" w:hAnsi="Times New Roman" w:cs="Times New Roman"/>
          <w:color w:val="000000"/>
          <w:sz w:val="24"/>
          <w:szCs w:val="24"/>
          <w:shd w:val="clear" w:color="auto" w:fill="FFFFFF"/>
        </w:rPr>
        <w:t>     The system shall give responses in 1 second after checking the patient’s information.</w:t>
      </w:r>
      <w:r w:rsidRPr="00B00434">
        <w:rPr>
          <w:rStyle w:val="apple-converted-space"/>
          <w:rFonts w:ascii="Times New Roman" w:hAnsi="Times New Roman" w:cs="Times New Roman"/>
          <w:color w:val="000000"/>
          <w:sz w:val="24"/>
          <w:szCs w:val="24"/>
          <w:shd w:val="clear" w:color="auto" w:fill="FFFFFF"/>
        </w:rPr>
        <w:t> </w:t>
      </w:r>
      <w:r w:rsidRPr="00B00434">
        <w:rPr>
          <w:rFonts w:ascii="Times New Roman" w:hAnsi="Times New Roman" w:cs="Times New Roman"/>
          <w:color w:val="000000"/>
          <w:sz w:val="24"/>
          <w:szCs w:val="24"/>
          <w:shd w:val="clear" w:color="auto" w:fill="FFFFFF"/>
        </w:rPr>
        <w:t> </w:t>
      </w:r>
    </w:p>
    <w:p w:rsidR="00E42F4A" w:rsidRPr="00B00434" w:rsidRDefault="00E42F4A" w:rsidP="00B633AF">
      <w:pPr>
        <w:spacing w:line="360" w:lineRule="auto"/>
        <w:jc w:val="both"/>
        <w:rPr>
          <w:rFonts w:ascii="Times New Roman" w:hAnsi="Times New Roman" w:cs="Times New Roman"/>
          <w:color w:val="000000"/>
          <w:sz w:val="24"/>
          <w:szCs w:val="24"/>
        </w:rPr>
      </w:pPr>
      <w:r w:rsidRPr="00B00434">
        <w:rPr>
          <w:rFonts w:ascii="Times New Roman" w:hAnsi="Times New Roman" w:cs="Times New Roman"/>
          <w:b/>
          <w:bCs/>
          <w:color w:val="000000"/>
          <w:sz w:val="24"/>
          <w:szCs w:val="24"/>
          <w:shd w:val="clear" w:color="auto" w:fill="FFFFFF"/>
        </w:rPr>
        <w:t>Capacity</w:t>
      </w:r>
      <w:r w:rsidRPr="00B00434">
        <w:rPr>
          <w:rStyle w:val="apple-converted-space"/>
          <w:rFonts w:ascii="Times New Roman" w:hAnsi="Times New Roman" w:cs="Times New Roman"/>
          <w:b/>
          <w:bCs/>
          <w:color w:val="000000"/>
          <w:sz w:val="24"/>
          <w:szCs w:val="24"/>
          <w:shd w:val="clear" w:color="auto" w:fill="FFFFFF"/>
        </w:rPr>
        <w:t> </w:t>
      </w:r>
    </w:p>
    <w:p w:rsidR="00E42F4A" w:rsidRPr="00B00434" w:rsidRDefault="00E42F4A" w:rsidP="00B633AF">
      <w:pPr>
        <w:spacing w:line="360" w:lineRule="auto"/>
        <w:jc w:val="both"/>
        <w:rPr>
          <w:rFonts w:ascii="Times New Roman" w:hAnsi="Times New Roman" w:cs="Times New Roman"/>
          <w:color w:val="000000"/>
          <w:sz w:val="24"/>
          <w:szCs w:val="24"/>
          <w:shd w:val="clear" w:color="auto" w:fill="FFFFFF"/>
        </w:rPr>
      </w:pPr>
      <w:r w:rsidRPr="00B00434">
        <w:rPr>
          <w:rFonts w:ascii="Times New Roman" w:hAnsi="Times New Roman" w:cs="Times New Roman"/>
          <w:color w:val="000000"/>
          <w:sz w:val="24"/>
          <w:szCs w:val="24"/>
          <w:shd w:val="clear" w:color="auto" w:fill="FFFFFF"/>
        </w:rPr>
        <w:t>  The System must support 1000 people at a time</w:t>
      </w:r>
    </w:p>
    <w:p w:rsidR="00E42F4A" w:rsidRPr="00B00434" w:rsidRDefault="00E42F4A" w:rsidP="00B633AF">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b/>
          <w:bCs/>
          <w:color w:val="000000"/>
          <w:sz w:val="24"/>
          <w:szCs w:val="24"/>
          <w:shd w:val="clear" w:color="auto" w:fill="FFFFFF"/>
        </w:rPr>
        <w:t>User-interface</w:t>
      </w:r>
      <w:r w:rsidRPr="00B00434">
        <w:rPr>
          <w:rStyle w:val="apple-converted-space"/>
          <w:rFonts w:ascii="Times New Roman" w:hAnsi="Times New Roman" w:cs="Times New Roman"/>
          <w:color w:val="000000"/>
          <w:sz w:val="24"/>
          <w:szCs w:val="24"/>
          <w:shd w:val="clear" w:color="auto" w:fill="FFFFFF"/>
        </w:rPr>
        <w:t> </w:t>
      </w:r>
      <w:r w:rsidRPr="00B00434">
        <w:rPr>
          <w:rFonts w:ascii="Times New Roman" w:hAnsi="Times New Roman" w:cs="Times New Roman"/>
          <w:color w:val="000000"/>
          <w:sz w:val="24"/>
          <w:szCs w:val="24"/>
        </w:rPr>
        <w:br/>
        <w:t>The interface shall respond within 5 seconds.</w:t>
      </w:r>
    </w:p>
    <w:p w:rsidR="00B452D2" w:rsidRPr="00B00434" w:rsidRDefault="00E42F4A" w:rsidP="00B633AF">
      <w:pPr>
        <w:autoSpaceDE w:val="0"/>
        <w:autoSpaceDN w:val="0"/>
        <w:adjustRightInd w:val="0"/>
        <w:spacing w:after="0" w:line="360" w:lineRule="auto"/>
        <w:jc w:val="both"/>
        <w:rPr>
          <w:rFonts w:ascii="Times New Roman" w:hAnsi="Times New Roman" w:cs="Times New Roman"/>
          <w:b/>
          <w:color w:val="000000"/>
          <w:sz w:val="24"/>
          <w:szCs w:val="24"/>
          <w:shd w:val="clear" w:color="auto" w:fill="FFFFFF"/>
        </w:rPr>
      </w:pPr>
      <w:r w:rsidRPr="00B00434">
        <w:rPr>
          <w:rFonts w:ascii="Times New Roman" w:hAnsi="Times New Roman" w:cs="Times New Roman"/>
          <w:b/>
          <w:bCs/>
          <w:color w:val="000000"/>
          <w:sz w:val="24"/>
          <w:szCs w:val="24"/>
          <w:shd w:val="clear" w:color="auto" w:fill="FFFFFF"/>
        </w:rPr>
        <w:t>Conformity</w:t>
      </w:r>
      <w:r w:rsidRPr="00B00434">
        <w:rPr>
          <w:rFonts w:ascii="Times New Roman" w:hAnsi="Times New Roman" w:cs="Times New Roman"/>
          <w:color w:val="000000"/>
          <w:sz w:val="24"/>
          <w:szCs w:val="24"/>
        </w:rPr>
        <w:br/>
      </w:r>
      <w:r w:rsidRPr="00B00434">
        <w:rPr>
          <w:rFonts w:ascii="Times New Roman" w:hAnsi="Times New Roman" w:cs="Times New Roman"/>
          <w:color w:val="000000"/>
          <w:sz w:val="24"/>
          <w:szCs w:val="24"/>
          <w:shd w:val="clear" w:color="auto" w:fill="FFFFFF"/>
        </w:rPr>
        <w:t>  The systems must conform to the Mi</w:t>
      </w:r>
      <w:r w:rsidR="00B452D2" w:rsidRPr="00B00434">
        <w:rPr>
          <w:rFonts w:ascii="Times New Roman" w:hAnsi="Times New Roman" w:cs="Times New Roman"/>
          <w:color w:val="000000"/>
          <w:sz w:val="24"/>
          <w:szCs w:val="24"/>
          <w:shd w:val="clear" w:color="auto" w:fill="FFFFFF"/>
        </w:rPr>
        <w:t>crosoft Accessibility guidelines.</w:t>
      </w:r>
    </w:p>
    <w:p w:rsidR="00B452D2" w:rsidRPr="00B00434" w:rsidRDefault="00B452D2"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3.4</w:t>
      </w:r>
      <w:proofErr w:type="gramStart"/>
      <w:r w:rsidRPr="00B00434">
        <w:rPr>
          <w:rFonts w:ascii="Times New Roman" w:hAnsi="Times New Roman" w:cs="Times New Roman"/>
          <w:b/>
          <w:sz w:val="24"/>
          <w:szCs w:val="24"/>
        </w:rPr>
        <w:t>.Design</w:t>
      </w:r>
      <w:proofErr w:type="gramEnd"/>
      <w:r w:rsidRPr="00B00434">
        <w:rPr>
          <w:rFonts w:ascii="Times New Roman" w:hAnsi="Times New Roman" w:cs="Times New Roman"/>
          <w:b/>
          <w:sz w:val="24"/>
          <w:szCs w:val="24"/>
        </w:rPr>
        <w:t xml:space="preserve"> Constraints:</w:t>
      </w:r>
    </w:p>
    <w:p w:rsidR="00B452D2" w:rsidRPr="00B00434" w:rsidRDefault="00B452D2" w:rsidP="00B633AF">
      <w:pPr>
        <w:spacing w:line="360" w:lineRule="auto"/>
        <w:jc w:val="both"/>
        <w:rPr>
          <w:rFonts w:ascii="Times New Roman" w:hAnsi="Times New Roman" w:cs="Times New Roman"/>
          <w:b/>
          <w:sz w:val="24"/>
          <w:szCs w:val="24"/>
        </w:rPr>
      </w:pPr>
      <w:proofErr w:type="gramStart"/>
      <w:r w:rsidRPr="00B00434">
        <w:rPr>
          <w:rFonts w:ascii="Times New Roman" w:hAnsi="Times New Roman" w:cs="Times New Roman"/>
          <w:b/>
          <w:sz w:val="24"/>
          <w:szCs w:val="24"/>
        </w:rPr>
        <w:t>1.Fully</w:t>
      </w:r>
      <w:proofErr w:type="gramEnd"/>
      <w:r w:rsidRPr="00B00434">
        <w:rPr>
          <w:rFonts w:ascii="Times New Roman" w:hAnsi="Times New Roman" w:cs="Times New Roman"/>
          <w:b/>
          <w:sz w:val="24"/>
          <w:szCs w:val="24"/>
        </w:rPr>
        <w:t xml:space="preserve"> e-enabled scheduling and check in:</w:t>
      </w:r>
    </w:p>
    <w:p w:rsidR="00B452D2" w:rsidRPr="00B00434" w:rsidRDefault="00B452D2" w:rsidP="00B633AF">
      <w:pPr>
        <w:spacing w:line="360" w:lineRule="auto"/>
        <w:jc w:val="both"/>
        <w:rPr>
          <w:rFonts w:ascii="Times New Roman" w:hAnsi="Times New Roman" w:cs="Times New Roman"/>
          <w:sz w:val="24"/>
          <w:szCs w:val="24"/>
        </w:rPr>
      </w:pPr>
      <w:proofErr w:type="spellStart"/>
      <w:proofErr w:type="gramStart"/>
      <w:r w:rsidRPr="00B00434">
        <w:rPr>
          <w:rFonts w:ascii="Times New Roman" w:hAnsi="Times New Roman" w:cs="Times New Roman"/>
          <w:sz w:val="24"/>
          <w:szCs w:val="24"/>
        </w:rPr>
        <w:t>i</w:t>
      </w:r>
      <w:proofErr w:type="spellEnd"/>
      <w:r w:rsidRPr="00B00434">
        <w:rPr>
          <w:rFonts w:ascii="Times New Roman" w:hAnsi="Times New Roman" w:cs="Times New Roman"/>
          <w:sz w:val="24"/>
          <w:szCs w:val="24"/>
        </w:rPr>
        <w:t xml:space="preserve">  Ability</w:t>
      </w:r>
      <w:proofErr w:type="gramEnd"/>
      <w:r w:rsidRPr="00B00434">
        <w:rPr>
          <w:rFonts w:ascii="Times New Roman" w:hAnsi="Times New Roman" w:cs="Times New Roman"/>
          <w:sz w:val="24"/>
          <w:szCs w:val="24"/>
        </w:rPr>
        <w:t xml:space="preserve"> to schedule appointments, check in ,health status.</w:t>
      </w:r>
    </w:p>
    <w:p w:rsidR="00B452D2" w:rsidRPr="00B00434" w:rsidRDefault="00B452D2" w:rsidP="00B633AF">
      <w:pPr>
        <w:spacing w:line="360" w:lineRule="auto"/>
        <w:jc w:val="both"/>
        <w:rPr>
          <w:rFonts w:ascii="Times New Roman" w:hAnsi="Times New Roman" w:cs="Times New Roman"/>
          <w:sz w:val="24"/>
          <w:szCs w:val="24"/>
        </w:rPr>
      </w:pPr>
    </w:p>
    <w:p w:rsidR="00B452D2" w:rsidRPr="00B00434" w:rsidRDefault="00B452D2"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ii</w:t>
      </w:r>
      <w:proofErr w:type="gramEnd"/>
      <w:r w:rsidRPr="00B00434">
        <w:rPr>
          <w:rFonts w:ascii="Times New Roman" w:hAnsi="Times New Roman" w:cs="Times New Roman"/>
          <w:sz w:val="24"/>
          <w:szCs w:val="24"/>
        </w:rPr>
        <w:t xml:space="preserve">   Triage , easements ,treatments.</w:t>
      </w:r>
    </w:p>
    <w:p w:rsidR="00B452D2" w:rsidRPr="00B00434" w:rsidRDefault="00B452D2"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3.5 Security Requirements:</w:t>
      </w:r>
    </w:p>
    <w:p w:rsidR="00B452D2" w:rsidRPr="00B00434" w:rsidRDefault="00B452D2" w:rsidP="00B633AF">
      <w:pPr>
        <w:spacing w:line="360" w:lineRule="auto"/>
        <w:jc w:val="both"/>
        <w:rPr>
          <w:rFonts w:ascii="Times New Roman" w:hAnsi="Times New Roman" w:cs="Times New Roman"/>
          <w:sz w:val="24"/>
          <w:szCs w:val="24"/>
        </w:rPr>
      </w:pPr>
      <w:r w:rsidRPr="00B00434">
        <w:rPr>
          <w:rFonts w:ascii="Times New Roman" w:hAnsi="Times New Roman" w:cs="Times New Roman"/>
          <w:b/>
          <w:sz w:val="24"/>
          <w:szCs w:val="24"/>
        </w:rPr>
        <w:t xml:space="preserve"> 1. Attacks at data collection level: </w:t>
      </w:r>
      <w:r w:rsidRPr="00B00434">
        <w:rPr>
          <w:rFonts w:ascii="Times New Roman" w:hAnsi="Times New Roman" w:cs="Times New Roman"/>
          <w:sz w:val="24"/>
          <w:szCs w:val="24"/>
        </w:rPr>
        <w:t xml:space="preserve"> These attacks may cause several threats to data collection level such as altering information, dropping some important data, or resending data messages.</w:t>
      </w:r>
    </w:p>
    <w:p w:rsidR="00B452D2" w:rsidRPr="00B00434" w:rsidRDefault="00B452D2" w:rsidP="00B633AF">
      <w:pPr>
        <w:spacing w:line="360" w:lineRule="auto"/>
        <w:jc w:val="both"/>
        <w:rPr>
          <w:rFonts w:ascii="Times New Roman" w:hAnsi="Times New Roman" w:cs="Times New Roman"/>
          <w:sz w:val="24"/>
          <w:szCs w:val="24"/>
        </w:rPr>
      </w:pPr>
      <w:r w:rsidRPr="00B00434">
        <w:rPr>
          <w:rFonts w:ascii="Times New Roman" w:hAnsi="Times New Roman" w:cs="Times New Roman"/>
          <w:b/>
          <w:sz w:val="24"/>
          <w:szCs w:val="24"/>
        </w:rPr>
        <w:t>2. Spoofing Attack:</w:t>
      </w:r>
      <w:r w:rsidR="001B59BF" w:rsidRPr="00B00434">
        <w:rPr>
          <w:rFonts w:ascii="Times New Roman" w:hAnsi="Times New Roman" w:cs="Times New Roman"/>
          <w:sz w:val="24"/>
          <w:szCs w:val="24"/>
        </w:rPr>
        <w:t xml:space="preserve"> W</w:t>
      </w:r>
      <w:r w:rsidRPr="00B00434">
        <w:rPr>
          <w:rFonts w:ascii="Times New Roman" w:hAnsi="Times New Roman" w:cs="Times New Roman"/>
          <w:sz w:val="24"/>
          <w:szCs w:val="24"/>
        </w:rPr>
        <w:t>here the attacker targets the routing information to perform several disruptions such as spoofing, altering, or replay the routing information, leading to complicate the network by creating routing loops.</w:t>
      </w:r>
    </w:p>
    <w:p w:rsidR="00B452D2" w:rsidRPr="00B00434" w:rsidRDefault="00B452D2"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3.6 Maintainability Requirements:</w:t>
      </w:r>
    </w:p>
    <w:p w:rsidR="00246381" w:rsidRPr="00B00434" w:rsidRDefault="00B452D2" w:rsidP="00B633AF">
      <w:pPr>
        <w:spacing w:line="360" w:lineRule="auto"/>
        <w:jc w:val="both"/>
        <w:rPr>
          <w:rFonts w:ascii="Times New Roman" w:hAnsi="Times New Roman" w:cs="Times New Roman"/>
          <w:color w:val="000000"/>
          <w:sz w:val="24"/>
          <w:szCs w:val="24"/>
          <w:shd w:val="clear" w:color="auto" w:fill="FFFFFF"/>
        </w:rPr>
      </w:pPr>
      <w:r w:rsidRPr="00B00434">
        <w:rPr>
          <w:rFonts w:ascii="Times New Roman" w:hAnsi="Times New Roman" w:cs="Times New Roman"/>
          <w:b/>
          <w:bCs/>
          <w:color w:val="000000"/>
          <w:sz w:val="24"/>
          <w:szCs w:val="24"/>
          <w:shd w:val="clear" w:color="auto" w:fill="FFFFFF"/>
        </w:rPr>
        <w:t>Back</w:t>
      </w:r>
      <w:r w:rsidR="00246381" w:rsidRPr="00B00434">
        <w:rPr>
          <w:rFonts w:ascii="Times New Roman" w:hAnsi="Times New Roman" w:cs="Times New Roman"/>
          <w:b/>
          <w:bCs/>
          <w:color w:val="000000"/>
          <w:sz w:val="24"/>
          <w:szCs w:val="24"/>
          <w:shd w:val="clear" w:color="auto" w:fill="FFFFFF"/>
        </w:rPr>
        <w:t xml:space="preserve"> </w:t>
      </w:r>
      <w:r w:rsidRPr="00B00434">
        <w:rPr>
          <w:rFonts w:ascii="Times New Roman" w:hAnsi="Times New Roman" w:cs="Times New Roman"/>
          <w:b/>
          <w:bCs/>
          <w:color w:val="000000"/>
          <w:sz w:val="24"/>
          <w:szCs w:val="24"/>
          <w:shd w:val="clear" w:color="auto" w:fill="FFFFFF"/>
        </w:rPr>
        <w:t>Up</w:t>
      </w:r>
      <w:r w:rsidR="00246381" w:rsidRPr="00B00434">
        <w:rPr>
          <w:rFonts w:ascii="Times New Roman" w:hAnsi="Times New Roman" w:cs="Times New Roman"/>
          <w:color w:val="000000"/>
          <w:sz w:val="24"/>
          <w:szCs w:val="24"/>
          <w:shd w:val="clear" w:color="auto" w:fill="FFFFFF"/>
        </w:rPr>
        <w:t>: The system shall provide the capability to back up the data.</w:t>
      </w:r>
    </w:p>
    <w:p w:rsidR="00B452D2" w:rsidRPr="00B00434" w:rsidRDefault="00B452D2" w:rsidP="00B633AF">
      <w:pPr>
        <w:spacing w:line="360" w:lineRule="auto"/>
        <w:jc w:val="both"/>
        <w:rPr>
          <w:rStyle w:val="apple-converted-space"/>
          <w:rFonts w:ascii="Times New Roman" w:hAnsi="Times New Roman" w:cs="Times New Roman"/>
          <w:color w:val="000000"/>
          <w:sz w:val="24"/>
          <w:szCs w:val="24"/>
          <w:shd w:val="clear" w:color="auto" w:fill="FFFFFF"/>
        </w:rPr>
      </w:pPr>
      <w:proofErr w:type="gramStart"/>
      <w:r w:rsidRPr="00B00434">
        <w:rPr>
          <w:rFonts w:ascii="Times New Roman" w:hAnsi="Times New Roman" w:cs="Times New Roman"/>
          <w:b/>
          <w:color w:val="000000"/>
          <w:sz w:val="24"/>
          <w:szCs w:val="24"/>
          <w:shd w:val="clear" w:color="auto" w:fill="FFFFFF"/>
        </w:rPr>
        <w:t xml:space="preserve">Error </w:t>
      </w:r>
      <w:r w:rsidRPr="00B00434">
        <w:rPr>
          <w:rFonts w:ascii="Times New Roman" w:hAnsi="Times New Roman" w:cs="Times New Roman"/>
          <w:color w:val="000000"/>
          <w:sz w:val="24"/>
          <w:szCs w:val="24"/>
          <w:shd w:val="clear" w:color="auto" w:fill="FFFFFF"/>
        </w:rPr>
        <w:t> </w:t>
      </w:r>
      <w:r w:rsidR="00246381" w:rsidRPr="00B00434">
        <w:rPr>
          <w:rFonts w:ascii="Times New Roman" w:hAnsi="Times New Roman" w:cs="Times New Roman"/>
          <w:color w:val="000000"/>
          <w:sz w:val="24"/>
          <w:szCs w:val="24"/>
          <w:shd w:val="clear" w:color="auto" w:fill="FFFFFF"/>
        </w:rPr>
        <w:t>:</w:t>
      </w:r>
      <w:proofErr w:type="gramEnd"/>
      <w:r w:rsidRPr="00B00434">
        <w:rPr>
          <w:rFonts w:ascii="Times New Roman" w:hAnsi="Times New Roman" w:cs="Times New Roman"/>
          <w:color w:val="000000"/>
          <w:sz w:val="24"/>
          <w:szCs w:val="24"/>
          <w:shd w:val="clear" w:color="auto" w:fill="FFFFFF"/>
        </w:rPr>
        <w:t xml:space="preserve"> The system shall keep a log of all the errors.</w:t>
      </w:r>
      <w:r w:rsidRPr="00B00434">
        <w:rPr>
          <w:rStyle w:val="apple-converted-space"/>
          <w:rFonts w:ascii="Times New Roman" w:hAnsi="Times New Roman" w:cs="Times New Roman"/>
          <w:color w:val="000000"/>
          <w:sz w:val="24"/>
          <w:szCs w:val="24"/>
          <w:shd w:val="clear" w:color="auto" w:fill="FFFFFF"/>
        </w:rPr>
        <w:t> </w:t>
      </w:r>
    </w:p>
    <w:p w:rsidR="001B59BF" w:rsidRPr="00B00434" w:rsidRDefault="001B59BF"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 xml:space="preserve">3.7 </w:t>
      </w:r>
      <w:proofErr w:type="spellStart"/>
      <w:r w:rsidRPr="00B00434">
        <w:rPr>
          <w:rFonts w:ascii="Times New Roman" w:hAnsi="Times New Roman" w:cs="Times New Roman"/>
          <w:b/>
          <w:sz w:val="24"/>
          <w:szCs w:val="24"/>
        </w:rPr>
        <w:t>Reliablity</w:t>
      </w:r>
      <w:proofErr w:type="spellEnd"/>
      <w:r w:rsidRPr="00B00434">
        <w:rPr>
          <w:rFonts w:ascii="Times New Roman" w:hAnsi="Times New Roman" w:cs="Times New Roman"/>
          <w:b/>
          <w:sz w:val="24"/>
          <w:szCs w:val="24"/>
        </w:rPr>
        <w:t xml:space="preserve"> Requirements:</w:t>
      </w:r>
    </w:p>
    <w:p w:rsidR="001B59BF" w:rsidRPr="00B00434" w:rsidRDefault="001B59BF"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lastRenderedPageBreak/>
        <w:t>1</w:t>
      </w:r>
      <w:r w:rsidRPr="00B00434">
        <w:rPr>
          <w:rFonts w:ascii="Times New Roman" w:hAnsi="Times New Roman" w:cs="Times New Roman"/>
          <w:b/>
          <w:sz w:val="24"/>
          <w:szCs w:val="24"/>
        </w:rPr>
        <w:t xml:space="preserve">. </w:t>
      </w:r>
      <w:r w:rsidRPr="00B00434">
        <w:rPr>
          <w:rFonts w:ascii="Times New Roman" w:hAnsi="Times New Roman" w:cs="Times New Roman"/>
          <w:sz w:val="24"/>
          <w:szCs w:val="24"/>
        </w:rPr>
        <w:t xml:space="preserve">The system shall provide be recovered </w:t>
      </w:r>
      <w:proofErr w:type="spellStart"/>
      <w:r w:rsidRPr="00B00434">
        <w:rPr>
          <w:rFonts w:ascii="Times New Roman" w:hAnsi="Times New Roman" w:cs="Times New Roman"/>
          <w:sz w:val="24"/>
          <w:szCs w:val="24"/>
        </w:rPr>
        <w:t>with in</w:t>
      </w:r>
      <w:proofErr w:type="spellEnd"/>
      <w:r w:rsidRPr="00B00434">
        <w:rPr>
          <w:rFonts w:ascii="Times New Roman" w:hAnsi="Times New Roman" w:cs="Times New Roman"/>
          <w:sz w:val="24"/>
          <w:szCs w:val="24"/>
        </w:rPr>
        <w:t xml:space="preserve"> 10 min if it is </w:t>
      </w:r>
      <w:proofErr w:type="gramStart"/>
      <w:r w:rsidRPr="00B00434">
        <w:rPr>
          <w:rFonts w:ascii="Times New Roman" w:hAnsi="Times New Roman" w:cs="Times New Roman"/>
          <w:sz w:val="24"/>
          <w:szCs w:val="24"/>
        </w:rPr>
        <w:t>down .</w:t>
      </w:r>
      <w:proofErr w:type="gramEnd"/>
    </w:p>
    <w:p w:rsidR="001B59BF" w:rsidRPr="00B00434" w:rsidRDefault="001B59BF"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2.The</w:t>
      </w:r>
      <w:proofErr w:type="gramEnd"/>
      <w:r w:rsidRPr="00B00434">
        <w:rPr>
          <w:rFonts w:ascii="Times New Roman" w:hAnsi="Times New Roman" w:cs="Times New Roman"/>
          <w:sz w:val="24"/>
          <w:szCs w:val="24"/>
        </w:rPr>
        <w:t xml:space="preserve"> system will generate error messages when the user to enter invalid data.</w:t>
      </w:r>
    </w:p>
    <w:p w:rsidR="003725B1" w:rsidRPr="00B00434" w:rsidRDefault="003725B1" w:rsidP="00B633AF">
      <w:pPr>
        <w:spacing w:line="360" w:lineRule="auto"/>
        <w:jc w:val="both"/>
        <w:rPr>
          <w:rFonts w:ascii="Times New Roman" w:hAnsi="Times New Roman" w:cs="Times New Roman"/>
          <w:sz w:val="24"/>
          <w:szCs w:val="24"/>
        </w:rPr>
      </w:pPr>
      <w:r w:rsidRPr="00B00434">
        <w:rPr>
          <w:rFonts w:ascii="Times New Roman" w:hAnsi="Times New Roman" w:cs="Times New Roman"/>
          <w:b/>
          <w:sz w:val="24"/>
          <w:szCs w:val="24"/>
        </w:rPr>
        <w:t>3.8 Availability Requirements</w:t>
      </w:r>
      <w:r w:rsidRPr="00B00434">
        <w:rPr>
          <w:rFonts w:ascii="Times New Roman" w:hAnsi="Times New Roman" w:cs="Times New Roman"/>
          <w:sz w:val="24"/>
          <w:szCs w:val="24"/>
        </w:rPr>
        <w:t>:</w:t>
      </w:r>
    </w:p>
    <w:p w:rsidR="003725B1" w:rsidRPr="00B00434" w:rsidRDefault="003725B1"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1.They</w:t>
      </w:r>
      <w:proofErr w:type="gramEnd"/>
      <w:r w:rsidRPr="00B00434">
        <w:rPr>
          <w:rFonts w:ascii="Times New Roman" w:hAnsi="Times New Roman" w:cs="Times New Roman"/>
          <w:sz w:val="24"/>
          <w:szCs w:val="24"/>
        </w:rPr>
        <w:t xml:space="preserve">  would possess a centralized ,up to date and easily  accessible health database while retain ownership and ensuring appropriate use of their data the report reads.</w:t>
      </w:r>
    </w:p>
    <w:p w:rsidR="003725B1" w:rsidRPr="00B00434" w:rsidRDefault="003725B1"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2.</w:t>
      </w:r>
      <w:r w:rsidR="00B633AF" w:rsidRPr="00B00434">
        <w:rPr>
          <w:rFonts w:ascii="Times New Roman" w:hAnsi="Times New Roman" w:cs="Times New Roman"/>
          <w:sz w:val="24"/>
          <w:szCs w:val="24"/>
        </w:rPr>
        <w:t xml:space="preserve"> </w:t>
      </w:r>
      <w:r w:rsidRPr="00B00434">
        <w:rPr>
          <w:rFonts w:ascii="Times New Roman" w:hAnsi="Times New Roman" w:cs="Times New Roman"/>
          <w:sz w:val="24"/>
          <w:szCs w:val="24"/>
        </w:rPr>
        <w:t xml:space="preserve">Regarding health care </w:t>
      </w:r>
      <w:r w:rsidR="0069049F" w:rsidRPr="00B00434">
        <w:rPr>
          <w:rFonts w:ascii="Times New Roman" w:hAnsi="Times New Roman" w:cs="Times New Roman"/>
          <w:sz w:val="24"/>
          <w:szCs w:val="24"/>
        </w:rPr>
        <w:t xml:space="preserve"> </w:t>
      </w:r>
      <w:r w:rsidRPr="00B00434">
        <w:rPr>
          <w:rFonts w:ascii="Times New Roman" w:hAnsi="Times New Roman" w:cs="Times New Roman"/>
          <w:sz w:val="24"/>
          <w:szCs w:val="24"/>
        </w:rPr>
        <w:t xml:space="preserve">  benefits, the report s suggest that they will </w:t>
      </w:r>
      <w:proofErr w:type="gramStart"/>
      <w:r w:rsidRPr="00B00434">
        <w:rPr>
          <w:rFonts w:ascii="Times New Roman" w:hAnsi="Times New Roman" w:cs="Times New Roman"/>
          <w:sz w:val="24"/>
          <w:szCs w:val="24"/>
        </w:rPr>
        <w:t>have  a</w:t>
      </w:r>
      <w:proofErr w:type="gramEnd"/>
      <w:r w:rsidRPr="00B00434">
        <w:rPr>
          <w:rFonts w:ascii="Times New Roman" w:hAnsi="Times New Roman" w:cs="Times New Roman"/>
          <w:sz w:val="24"/>
          <w:szCs w:val="24"/>
        </w:rPr>
        <w:t xml:space="preserve">  comprehensive view of patients medical background ,enabling them to offer the most appropriate treatment.</w:t>
      </w:r>
    </w:p>
    <w:p w:rsidR="003725B1" w:rsidRPr="00B00434" w:rsidRDefault="003725B1" w:rsidP="00B633AF">
      <w:pPr>
        <w:spacing w:line="360" w:lineRule="auto"/>
        <w:jc w:val="both"/>
        <w:rPr>
          <w:rFonts w:ascii="Times New Roman" w:hAnsi="Times New Roman" w:cs="Times New Roman"/>
          <w:sz w:val="24"/>
          <w:szCs w:val="24"/>
        </w:rPr>
      </w:pPr>
      <w:r w:rsidRPr="00B00434">
        <w:rPr>
          <w:rFonts w:ascii="Times New Roman" w:hAnsi="Times New Roman" w:cs="Times New Roman"/>
          <w:b/>
          <w:sz w:val="24"/>
          <w:szCs w:val="24"/>
        </w:rPr>
        <w:t>3.9</w:t>
      </w:r>
      <w:proofErr w:type="gramStart"/>
      <w:r w:rsidRPr="00B00434">
        <w:rPr>
          <w:rFonts w:ascii="Times New Roman" w:hAnsi="Times New Roman" w:cs="Times New Roman"/>
          <w:b/>
          <w:sz w:val="24"/>
          <w:szCs w:val="24"/>
        </w:rPr>
        <w:t>.Database</w:t>
      </w:r>
      <w:proofErr w:type="gramEnd"/>
      <w:r w:rsidRPr="00B00434">
        <w:rPr>
          <w:rFonts w:ascii="Times New Roman" w:hAnsi="Times New Roman" w:cs="Times New Roman"/>
          <w:b/>
          <w:sz w:val="24"/>
          <w:szCs w:val="24"/>
        </w:rPr>
        <w:t xml:space="preserve"> Requirements</w:t>
      </w:r>
      <w:r w:rsidRPr="00B00434">
        <w:rPr>
          <w:rFonts w:ascii="Times New Roman" w:hAnsi="Times New Roman" w:cs="Times New Roman"/>
          <w:sz w:val="24"/>
          <w:szCs w:val="24"/>
        </w:rPr>
        <w:t xml:space="preserve">:  </w:t>
      </w:r>
    </w:p>
    <w:p w:rsidR="003725B1" w:rsidRPr="00B00434" w:rsidRDefault="003725B1"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Hospital Information System:</w:t>
      </w:r>
    </w:p>
    <w:p w:rsidR="003725B1" w:rsidRPr="00B00434" w:rsidRDefault="003725B1"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It  is</w:t>
      </w:r>
      <w:proofErr w:type="gramEnd"/>
      <w:r w:rsidRPr="00B00434">
        <w:rPr>
          <w:rFonts w:ascii="Times New Roman" w:hAnsi="Times New Roman" w:cs="Times New Roman"/>
          <w:sz w:val="24"/>
          <w:szCs w:val="24"/>
        </w:rPr>
        <w:t xml:space="preserve">  safe  in  e- document.</w:t>
      </w:r>
    </w:p>
    <w:p w:rsidR="003725B1" w:rsidRPr="00B00434" w:rsidRDefault="003725B1"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Electronic Patient Records:</w:t>
      </w:r>
    </w:p>
    <w:p w:rsidR="003725B1" w:rsidRPr="00B00434" w:rsidRDefault="003725B1"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 xml:space="preserve">It provide communication between </w:t>
      </w:r>
      <w:proofErr w:type="gramStart"/>
      <w:r w:rsidRPr="00B00434">
        <w:rPr>
          <w:rFonts w:ascii="Times New Roman" w:hAnsi="Times New Roman" w:cs="Times New Roman"/>
          <w:sz w:val="24"/>
          <w:szCs w:val="24"/>
        </w:rPr>
        <w:t>providers</w:t>
      </w:r>
      <w:r w:rsidR="0069049F" w:rsidRPr="00B00434">
        <w:rPr>
          <w:rFonts w:ascii="Times New Roman" w:hAnsi="Times New Roman" w:cs="Times New Roman"/>
          <w:sz w:val="24"/>
          <w:szCs w:val="24"/>
        </w:rPr>
        <w:t xml:space="preserve"> </w:t>
      </w:r>
      <w:r w:rsidRPr="00B00434">
        <w:rPr>
          <w:rFonts w:ascii="Times New Roman" w:hAnsi="Times New Roman" w:cs="Times New Roman"/>
          <w:sz w:val="24"/>
          <w:szCs w:val="24"/>
        </w:rPr>
        <w:t xml:space="preserve"> ,</w:t>
      </w:r>
      <w:proofErr w:type="gramEnd"/>
      <w:r w:rsidRPr="00B00434">
        <w:rPr>
          <w:rFonts w:ascii="Times New Roman" w:hAnsi="Times New Roman" w:cs="Times New Roman"/>
          <w:sz w:val="24"/>
          <w:szCs w:val="24"/>
        </w:rPr>
        <w:t xml:space="preserve">  patients and payers in good manner</w:t>
      </w:r>
    </w:p>
    <w:p w:rsidR="003725B1" w:rsidRPr="00B00434" w:rsidRDefault="003725B1"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Patient Information system:</w:t>
      </w:r>
    </w:p>
    <w:p w:rsidR="003725B1" w:rsidRPr="00B00434" w:rsidRDefault="003725B1"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It is used to enter and update the data.</w:t>
      </w:r>
    </w:p>
    <w:p w:rsidR="003725B1" w:rsidRPr="00B00434" w:rsidRDefault="003725B1"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 xml:space="preserve">The   </w:t>
      </w:r>
      <w:proofErr w:type="gramStart"/>
      <w:r w:rsidRPr="00B00434">
        <w:rPr>
          <w:rFonts w:ascii="Times New Roman" w:hAnsi="Times New Roman" w:cs="Times New Roman"/>
          <w:sz w:val="24"/>
          <w:szCs w:val="24"/>
        </w:rPr>
        <w:t>Information  stores</w:t>
      </w:r>
      <w:proofErr w:type="gramEnd"/>
      <w:r w:rsidRPr="00B00434">
        <w:rPr>
          <w:rFonts w:ascii="Times New Roman" w:hAnsi="Times New Roman" w:cs="Times New Roman"/>
          <w:sz w:val="24"/>
          <w:szCs w:val="24"/>
        </w:rPr>
        <w:t xml:space="preserve">  gives a list of information  like symptoms  which improves the quality of services.</w:t>
      </w:r>
    </w:p>
    <w:p w:rsidR="003725B1" w:rsidRPr="00B00434" w:rsidRDefault="00962CBE" w:rsidP="00B633AF">
      <w:pPr>
        <w:spacing w:line="360" w:lineRule="auto"/>
        <w:jc w:val="both"/>
        <w:rPr>
          <w:rFonts w:ascii="Times New Roman" w:hAnsi="Times New Roman" w:cs="Times New Roman"/>
          <w:sz w:val="24"/>
          <w:szCs w:val="24"/>
        </w:rPr>
      </w:pPr>
      <w:r w:rsidRPr="00B00434">
        <w:rPr>
          <w:rFonts w:ascii="Times New Roman" w:hAnsi="Times New Roman" w:cs="Times New Roman"/>
          <w:b/>
          <w:sz w:val="24"/>
          <w:szCs w:val="24"/>
        </w:rPr>
        <w:t xml:space="preserve">3.10 </w:t>
      </w:r>
      <w:proofErr w:type="gramStart"/>
      <w:r w:rsidRPr="00B00434">
        <w:rPr>
          <w:rFonts w:ascii="Times New Roman" w:hAnsi="Times New Roman" w:cs="Times New Roman"/>
          <w:b/>
          <w:sz w:val="24"/>
          <w:szCs w:val="24"/>
        </w:rPr>
        <w:t>Documentation  Requ</w:t>
      </w:r>
      <w:r w:rsidR="003725B1" w:rsidRPr="00B00434">
        <w:rPr>
          <w:rFonts w:ascii="Times New Roman" w:hAnsi="Times New Roman" w:cs="Times New Roman"/>
          <w:b/>
          <w:sz w:val="24"/>
          <w:szCs w:val="24"/>
        </w:rPr>
        <w:t>i</w:t>
      </w:r>
      <w:r w:rsidRPr="00B00434">
        <w:rPr>
          <w:rFonts w:ascii="Times New Roman" w:hAnsi="Times New Roman" w:cs="Times New Roman"/>
          <w:b/>
          <w:sz w:val="24"/>
          <w:szCs w:val="24"/>
        </w:rPr>
        <w:t>re</w:t>
      </w:r>
      <w:r w:rsidR="003725B1" w:rsidRPr="00B00434">
        <w:rPr>
          <w:rFonts w:ascii="Times New Roman" w:hAnsi="Times New Roman" w:cs="Times New Roman"/>
          <w:b/>
          <w:sz w:val="24"/>
          <w:szCs w:val="24"/>
        </w:rPr>
        <w:t>ments</w:t>
      </w:r>
      <w:proofErr w:type="gramEnd"/>
      <w:r w:rsidR="003725B1" w:rsidRPr="00B00434">
        <w:rPr>
          <w:rFonts w:ascii="Times New Roman" w:hAnsi="Times New Roman" w:cs="Times New Roman"/>
          <w:sz w:val="24"/>
          <w:szCs w:val="24"/>
        </w:rPr>
        <w:t>:</w:t>
      </w:r>
    </w:p>
    <w:p w:rsidR="003725B1" w:rsidRPr="00B00434" w:rsidRDefault="003725B1"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 xml:space="preserve">By storing the data electronically </w:t>
      </w:r>
      <w:proofErr w:type="gramStart"/>
      <w:r w:rsidRPr="00B00434">
        <w:rPr>
          <w:rFonts w:ascii="Times New Roman" w:hAnsi="Times New Roman" w:cs="Times New Roman"/>
          <w:sz w:val="24"/>
          <w:szCs w:val="24"/>
        </w:rPr>
        <w:t>it  provides</w:t>
      </w:r>
      <w:proofErr w:type="gramEnd"/>
      <w:r w:rsidR="00962CBE" w:rsidRPr="00B00434">
        <w:rPr>
          <w:rFonts w:ascii="Times New Roman" w:hAnsi="Times New Roman" w:cs="Times New Roman"/>
          <w:sz w:val="24"/>
          <w:szCs w:val="24"/>
        </w:rPr>
        <w:t xml:space="preserve"> proper  documentation for </w:t>
      </w:r>
      <w:proofErr w:type="spellStart"/>
      <w:r w:rsidR="00962CBE" w:rsidRPr="00B00434">
        <w:rPr>
          <w:rFonts w:ascii="Times New Roman" w:hAnsi="Times New Roman" w:cs="Times New Roman"/>
          <w:sz w:val="24"/>
          <w:szCs w:val="24"/>
        </w:rPr>
        <w:t>furthu</w:t>
      </w:r>
      <w:r w:rsidRPr="00B00434">
        <w:rPr>
          <w:rFonts w:ascii="Times New Roman" w:hAnsi="Times New Roman" w:cs="Times New Roman"/>
          <w:sz w:val="24"/>
          <w:szCs w:val="24"/>
        </w:rPr>
        <w:t>r</w:t>
      </w:r>
      <w:proofErr w:type="spellEnd"/>
      <w:r w:rsidRPr="00B00434">
        <w:rPr>
          <w:rFonts w:ascii="Times New Roman" w:hAnsi="Times New Roman" w:cs="Times New Roman"/>
          <w:sz w:val="24"/>
          <w:szCs w:val="24"/>
        </w:rPr>
        <w:t xml:space="preserve"> analysis</w:t>
      </w:r>
      <w:r w:rsidR="00962CBE" w:rsidRPr="00B00434">
        <w:rPr>
          <w:rFonts w:ascii="Times New Roman" w:hAnsi="Times New Roman" w:cs="Times New Roman"/>
          <w:sz w:val="24"/>
          <w:szCs w:val="24"/>
        </w:rPr>
        <w:t>.</w:t>
      </w:r>
    </w:p>
    <w:p w:rsidR="003725B1" w:rsidRPr="00B00434" w:rsidRDefault="003725B1"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3.11 Operational Requirements:</w:t>
      </w:r>
    </w:p>
    <w:p w:rsidR="003725B1" w:rsidRPr="00B00434" w:rsidRDefault="003725B1"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Patient registration:</w:t>
      </w:r>
    </w:p>
    <w:p w:rsidR="003725B1" w:rsidRPr="00B00434" w:rsidRDefault="003725B1"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Registration of patient is very important, which helps to identify the patient with an identification number</w:t>
      </w:r>
      <w:r w:rsidR="00962CBE" w:rsidRPr="00B00434">
        <w:rPr>
          <w:rFonts w:ascii="Times New Roman" w:hAnsi="Times New Roman" w:cs="Times New Roman"/>
          <w:sz w:val="24"/>
          <w:szCs w:val="24"/>
        </w:rPr>
        <w:t>.</w:t>
      </w:r>
    </w:p>
    <w:p w:rsidR="003725B1" w:rsidRPr="00B00434" w:rsidRDefault="003725B1"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Consultation:</w:t>
      </w:r>
    </w:p>
    <w:p w:rsidR="003725B1" w:rsidRPr="00B00434" w:rsidRDefault="003725B1"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1.It</w:t>
      </w:r>
      <w:proofErr w:type="gramEnd"/>
      <w:r w:rsidRPr="00B00434">
        <w:rPr>
          <w:rFonts w:ascii="Times New Roman" w:hAnsi="Times New Roman" w:cs="Times New Roman"/>
          <w:sz w:val="24"/>
          <w:szCs w:val="24"/>
        </w:rPr>
        <w:t xml:space="preserve"> holds the details of the patients history</w:t>
      </w:r>
      <w:r w:rsidR="00962CBE" w:rsidRPr="00B00434">
        <w:rPr>
          <w:rFonts w:ascii="Times New Roman" w:hAnsi="Times New Roman" w:cs="Times New Roman"/>
          <w:sz w:val="24"/>
          <w:szCs w:val="24"/>
        </w:rPr>
        <w:t>.</w:t>
      </w:r>
    </w:p>
    <w:p w:rsidR="003725B1" w:rsidRPr="00B00434" w:rsidRDefault="003725B1"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lastRenderedPageBreak/>
        <w:t xml:space="preserve">2. Contain the details </w:t>
      </w:r>
      <w:proofErr w:type="gramStart"/>
      <w:r w:rsidRPr="00B00434">
        <w:rPr>
          <w:rFonts w:ascii="Times New Roman" w:hAnsi="Times New Roman" w:cs="Times New Roman"/>
          <w:sz w:val="24"/>
          <w:szCs w:val="24"/>
        </w:rPr>
        <w:t>of  medical</w:t>
      </w:r>
      <w:proofErr w:type="gramEnd"/>
      <w:r w:rsidRPr="00B00434">
        <w:rPr>
          <w:rFonts w:ascii="Times New Roman" w:hAnsi="Times New Roman" w:cs="Times New Roman"/>
          <w:sz w:val="24"/>
          <w:szCs w:val="24"/>
        </w:rPr>
        <w:t xml:space="preserve"> reports</w:t>
      </w:r>
      <w:r w:rsidR="00962CBE" w:rsidRPr="00B00434">
        <w:rPr>
          <w:rFonts w:ascii="Times New Roman" w:hAnsi="Times New Roman" w:cs="Times New Roman"/>
          <w:sz w:val="24"/>
          <w:szCs w:val="24"/>
        </w:rPr>
        <w:t>.</w:t>
      </w:r>
    </w:p>
    <w:p w:rsidR="003725B1" w:rsidRPr="00B00434" w:rsidRDefault="003725B1"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3.Contain</w:t>
      </w:r>
      <w:proofErr w:type="gramEnd"/>
      <w:r w:rsidRPr="00B00434">
        <w:rPr>
          <w:rFonts w:ascii="Times New Roman" w:hAnsi="Times New Roman" w:cs="Times New Roman"/>
          <w:sz w:val="24"/>
          <w:szCs w:val="24"/>
        </w:rPr>
        <w:t xml:space="preserve"> medical diet of patient</w:t>
      </w:r>
      <w:r w:rsidR="00962CBE" w:rsidRPr="00B00434">
        <w:rPr>
          <w:rFonts w:ascii="Times New Roman" w:hAnsi="Times New Roman" w:cs="Times New Roman"/>
          <w:sz w:val="24"/>
          <w:szCs w:val="24"/>
        </w:rPr>
        <w:t>.</w:t>
      </w:r>
    </w:p>
    <w:p w:rsidR="003725B1" w:rsidRPr="00B00434" w:rsidRDefault="003725B1"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Doctor:</w:t>
      </w:r>
    </w:p>
    <w:p w:rsidR="003725B1" w:rsidRPr="00B00434" w:rsidRDefault="003725B1" w:rsidP="00B633AF">
      <w:pPr>
        <w:spacing w:line="360" w:lineRule="auto"/>
        <w:jc w:val="both"/>
        <w:rPr>
          <w:rFonts w:ascii="Times New Roman" w:hAnsi="Times New Roman" w:cs="Times New Roman"/>
          <w:sz w:val="24"/>
          <w:szCs w:val="24"/>
        </w:rPr>
      </w:pPr>
      <w:r w:rsidRPr="00B00434">
        <w:rPr>
          <w:rFonts w:ascii="Times New Roman" w:hAnsi="Times New Roman" w:cs="Times New Roman"/>
          <w:sz w:val="24"/>
          <w:szCs w:val="24"/>
        </w:rPr>
        <w:t xml:space="preserve">It contain the patient </w:t>
      </w:r>
      <w:proofErr w:type="gramStart"/>
      <w:r w:rsidRPr="00B00434">
        <w:rPr>
          <w:rFonts w:ascii="Times New Roman" w:hAnsi="Times New Roman" w:cs="Times New Roman"/>
          <w:sz w:val="24"/>
          <w:szCs w:val="24"/>
        </w:rPr>
        <w:t>problems  and</w:t>
      </w:r>
      <w:proofErr w:type="gramEnd"/>
      <w:r w:rsidRPr="00B00434">
        <w:rPr>
          <w:rFonts w:ascii="Times New Roman" w:hAnsi="Times New Roman" w:cs="Times New Roman"/>
          <w:sz w:val="24"/>
          <w:szCs w:val="24"/>
        </w:rPr>
        <w:t xml:space="preserve">  the related doctors who have taken care of  particular care of patient </w:t>
      </w:r>
      <w:r w:rsidR="00962CBE" w:rsidRPr="00B00434">
        <w:rPr>
          <w:rFonts w:ascii="Times New Roman" w:hAnsi="Times New Roman" w:cs="Times New Roman"/>
          <w:sz w:val="24"/>
          <w:szCs w:val="24"/>
        </w:rPr>
        <w:t>.</w:t>
      </w:r>
    </w:p>
    <w:p w:rsidR="003725B1" w:rsidRPr="00B00434" w:rsidRDefault="003725B1"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3.12 Site Adaption:</w:t>
      </w:r>
    </w:p>
    <w:p w:rsidR="003725B1" w:rsidRPr="00B00434" w:rsidRDefault="003725B1" w:rsidP="00B633AF">
      <w:pPr>
        <w:spacing w:line="360" w:lineRule="auto"/>
        <w:jc w:val="both"/>
        <w:rPr>
          <w:rFonts w:ascii="Times New Roman" w:hAnsi="Times New Roman" w:cs="Times New Roman"/>
          <w:b/>
          <w:sz w:val="24"/>
          <w:szCs w:val="24"/>
        </w:rPr>
      </w:pPr>
      <w:r w:rsidRPr="00B00434">
        <w:rPr>
          <w:rFonts w:ascii="Times New Roman" w:hAnsi="Times New Roman" w:cs="Times New Roman"/>
          <w:b/>
          <w:sz w:val="24"/>
          <w:szCs w:val="24"/>
        </w:rPr>
        <w:t>Internet:</w:t>
      </w:r>
    </w:p>
    <w:p w:rsidR="003725B1" w:rsidRPr="00B00434" w:rsidRDefault="003725B1"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1.A</w:t>
      </w:r>
      <w:proofErr w:type="gramEnd"/>
      <w:r w:rsidRPr="00B00434">
        <w:rPr>
          <w:rFonts w:ascii="Times New Roman" w:hAnsi="Times New Roman" w:cs="Times New Roman"/>
          <w:sz w:val="24"/>
          <w:szCs w:val="24"/>
        </w:rPr>
        <w:t xml:space="preserve"> provision of  accessing the internet directly for this software to be facilitated</w:t>
      </w:r>
      <w:r w:rsidR="00962CBE" w:rsidRPr="00B00434">
        <w:rPr>
          <w:rFonts w:ascii="Times New Roman" w:hAnsi="Times New Roman" w:cs="Times New Roman"/>
          <w:sz w:val="24"/>
          <w:szCs w:val="24"/>
        </w:rPr>
        <w:t>.</w:t>
      </w:r>
    </w:p>
    <w:p w:rsidR="003725B1" w:rsidRPr="00B00434" w:rsidRDefault="003725B1" w:rsidP="00B633AF">
      <w:pPr>
        <w:spacing w:line="360" w:lineRule="auto"/>
        <w:jc w:val="both"/>
        <w:rPr>
          <w:rFonts w:ascii="Times New Roman" w:hAnsi="Times New Roman" w:cs="Times New Roman"/>
          <w:sz w:val="24"/>
          <w:szCs w:val="24"/>
        </w:rPr>
      </w:pPr>
      <w:proofErr w:type="gramStart"/>
      <w:r w:rsidRPr="00B00434">
        <w:rPr>
          <w:rFonts w:ascii="Times New Roman" w:hAnsi="Times New Roman" w:cs="Times New Roman"/>
          <w:sz w:val="24"/>
          <w:szCs w:val="24"/>
        </w:rPr>
        <w:t>2.The</w:t>
      </w:r>
      <w:proofErr w:type="gramEnd"/>
      <w:r w:rsidRPr="00B00434">
        <w:rPr>
          <w:rFonts w:ascii="Times New Roman" w:hAnsi="Times New Roman" w:cs="Times New Roman"/>
          <w:sz w:val="24"/>
          <w:szCs w:val="24"/>
        </w:rPr>
        <w:t xml:space="preserve"> user with login only this facility can connect to the internet</w:t>
      </w:r>
      <w:r w:rsidR="00962CBE" w:rsidRPr="00B00434">
        <w:rPr>
          <w:rFonts w:ascii="Times New Roman" w:hAnsi="Times New Roman" w:cs="Times New Roman"/>
          <w:sz w:val="24"/>
          <w:szCs w:val="24"/>
        </w:rPr>
        <w:t>.</w:t>
      </w:r>
    </w:p>
    <w:p w:rsidR="003725B1" w:rsidRPr="00B00434" w:rsidRDefault="003725B1" w:rsidP="00B633AF">
      <w:pPr>
        <w:spacing w:line="360" w:lineRule="auto"/>
        <w:jc w:val="both"/>
        <w:rPr>
          <w:rFonts w:ascii="Times New Roman" w:hAnsi="Times New Roman" w:cs="Times New Roman"/>
          <w:sz w:val="24"/>
          <w:szCs w:val="24"/>
        </w:rPr>
      </w:pPr>
    </w:p>
    <w:p w:rsidR="003725B1" w:rsidRPr="00B00434" w:rsidRDefault="003725B1" w:rsidP="00B633AF">
      <w:pPr>
        <w:spacing w:line="360" w:lineRule="auto"/>
        <w:jc w:val="both"/>
        <w:rPr>
          <w:rFonts w:ascii="Times New Roman" w:hAnsi="Times New Roman" w:cs="Times New Roman"/>
          <w:sz w:val="24"/>
          <w:szCs w:val="24"/>
        </w:rPr>
      </w:pPr>
    </w:p>
    <w:p w:rsidR="00BC0F81" w:rsidRDefault="00BC0F81" w:rsidP="00B633AF">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3725B1" w:rsidRDefault="00BC0F81" w:rsidP="00B633AF">
      <w:pPr>
        <w:spacing w:line="360" w:lineRule="auto"/>
        <w:jc w:val="both"/>
        <w:rPr>
          <w:rFonts w:ascii="Times New Roman" w:hAnsi="Times New Roman" w:cs="Times New Roman"/>
          <w:sz w:val="28"/>
          <w:szCs w:val="24"/>
        </w:rPr>
      </w:pPr>
      <w:r w:rsidRPr="00BC0F81">
        <w:rPr>
          <w:rFonts w:ascii="Times New Roman" w:hAnsi="Times New Roman" w:cs="Times New Roman"/>
          <w:sz w:val="28"/>
          <w:szCs w:val="24"/>
        </w:rPr>
        <w:lastRenderedPageBreak/>
        <w:t xml:space="preserve">USE CASE </w:t>
      </w:r>
      <w:proofErr w:type="gramStart"/>
      <w:r w:rsidRPr="00BC0F81">
        <w:rPr>
          <w:rFonts w:ascii="Times New Roman" w:hAnsi="Times New Roman" w:cs="Times New Roman"/>
          <w:sz w:val="28"/>
          <w:szCs w:val="24"/>
        </w:rPr>
        <w:t>DIAGRAM :</w:t>
      </w:r>
      <w:proofErr w:type="gramEnd"/>
      <w:r>
        <w:rPr>
          <w:rFonts w:ascii="Times New Roman" w:hAnsi="Times New Roman" w:cs="Times New Roman"/>
          <w:sz w:val="28"/>
          <w:szCs w:val="24"/>
        </w:rPr>
        <w:t>-</w:t>
      </w:r>
    </w:p>
    <w:p w:rsidR="00BC0F81" w:rsidRDefault="00BC0F81" w:rsidP="00B633AF">
      <w:pPr>
        <w:spacing w:line="360" w:lineRule="auto"/>
        <w:jc w:val="both"/>
        <w:rPr>
          <w:rFonts w:ascii="Times New Roman" w:hAnsi="Times New Roman" w:cs="Times New Roman"/>
          <w:sz w:val="28"/>
          <w:szCs w:val="24"/>
        </w:rPr>
      </w:pPr>
      <w:r>
        <w:rPr>
          <w:rFonts w:ascii="Times New Roman" w:hAnsi="Times New Roman" w:cs="Times New Roman"/>
          <w:iCs/>
          <w:noProof/>
          <w:color w:val="000000"/>
          <w:sz w:val="24"/>
          <w:szCs w:val="24"/>
        </w:rPr>
        <w:drawing>
          <wp:inline distT="0" distB="0" distL="0" distR="0" wp14:anchorId="3805D9AA" wp14:editId="537C12DE">
            <wp:extent cx="5731510" cy="6535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535420"/>
                    </a:xfrm>
                    <a:prstGeom prst="rect">
                      <a:avLst/>
                    </a:prstGeom>
                  </pic:spPr>
                </pic:pic>
              </a:graphicData>
            </a:graphic>
          </wp:inline>
        </w:drawing>
      </w:r>
    </w:p>
    <w:p w:rsidR="00BC0F81" w:rsidRDefault="00BC0F81" w:rsidP="00B633AF">
      <w:pPr>
        <w:spacing w:line="360" w:lineRule="auto"/>
        <w:jc w:val="both"/>
        <w:rPr>
          <w:rFonts w:ascii="Times New Roman" w:hAnsi="Times New Roman" w:cs="Times New Roman"/>
          <w:sz w:val="28"/>
          <w:szCs w:val="24"/>
        </w:rPr>
      </w:pPr>
    </w:p>
    <w:p w:rsidR="00BC0F81" w:rsidRDefault="00BC0F81" w:rsidP="00B633AF">
      <w:pPr>
        <w:spacing w:line="360" w:lineRule="auto"/>
        <w:jc w:val="both"/>
        <w:rPr>
          <w:rFonts w:ascii="Times New Roman" w:hAnsi="Times New Roman" w:cs="Times New Roman"/>
          <w:b/>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 xml:space="preserve">             </w:t>
      </w:r>
      <w:r w:rsidRPr="00BC0F81">
        <w:rPr>
          <w:rFonts w:ascii="Times New Roman" w:hAnsi="Times New Roman" w:cs="Times New Roman"/>
          <w:b/>
          <w:sz w:val="28"/>
          <w:szCs w:val="24"/>
        </w:rPr>
        <w:t>USE-CASE DIAGRAM</w:t>
      </w:r>
      <w:r>
        <w:rPr>
          <w:rFonts w:ascii="Times New Roman" w:hAnsi="Times New Roman" w:cs="Times New Roman"/>
          <w:b/>
          <w:sz w:val="28"/>
          <w:szCs w:val="24"/>
        </w:rPr>
        <w:br w:type="page"/>
      </w:r>
    </w:p>
    <w:p w:rsidR="00BC0F81" w:rsidRPr="00BC0F81" w:rsidRDefault="00BC0F81" w:rsidP="00BC0F81">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lastRenderedPageBreak/>
        <w:t>Use Case 1</w:t>
      </w:r>
      <w:r w:rsidRPr="00BC0F81">
        <w:rPr>
          <w:rFonts w:ascii="Times New Roman" w:hAnsi="Times New Roman" w:cs="Times New Roman"/>
          <w:b/>
          <w:bCs/>
          <w:color w:val="000000"/>
          <w:sz w:val="24"/>
          <w:szCs w:val="24"/>
        </w:rPr>
        <w:t xml:space="preserve">: </w:t>
      </w:r>
      <w:r w:rsidRPr="00BC0F81">
        <w:rPr>
          <w:rFonts w:ascii="Times New Roman" w:hAnsi="Times New Roman" w:cs="Times New Roman"/>
          <w:b/>
          <w:color w:val="000000"/>
          <w:sz w:val="24"/>
          <w:szCs w:val="24"/>
        </w:rPr>
        <w:t>Installation</w:t>
      </w:r>
    </w:p>
    <w:p w:rsidR="00BC0F81" w:rsidRPr="00B00434" w:rsidRDefault="00BC0F81" w:rsidP="00BC0F81">
      <w:pPr>
        <w:autoSpaceDE w:val="0"/>
        <w:autoSpaceDN w:val="0"/>
        <w:adjustRightInd w:val="0"/>
        <w:spacing w:after="0" w:line="360" w:lineRule="auto"/>
        <w:jc w:val="both"/>
        <w:rPr>
          <w:rFonts w:ascii="Times New Roman" w:hAnsi="Times New Roman" w:cs="Times New Roman"/>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Administrator</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Pre-Condition</w:t>
      </w:r>
      <w:r w:rsidRPr="00B00434">
        <w:rPr>
          <w:rFonts w:ascii="Times New Roman" w:hAnsi="Times New Roman" w:cs="Times New Roman"/>
          <w:color w:val="000000"/>
          <w:sz w:val="24"/>
          <w:szCs w:val="24"/>
        </w:rPr>
        <w:t>: Internet connection available.</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1. User initiates </w:t>
      </w:r>
      <w:r w:rsidRPr="00B00434">
        <w:rPr>
          <w:rFonts w:ascii="Times New Roman" w:hAnsi="Times New Roman" w:cs="Times New Roman"/>
          <w:sz w:val="24"/>
          <w:szCs w:val="24"/>
        </w:rPr>
        <w:t>EHM</w:t>
      </w:r>
      <w:r w:rsidRPr="00B00434">
        <w:rPr>
          <w:rFonts w:ascii="Times New Roman" w:hAnsi="Times New Roman" w:cs="Times New Roman"/>
          <w:color w:val="000000"/>
          <w:sz w:val="24"/>
          <w:szCs w:val="24"/>
        </w:rPr>
        <w:t xml:space="preserve"> installation program.</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System asks the user for the home directory in which all the working</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Files will be created. User is also asked for the initial login and    </w:t>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password.</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User specifies the home directory and login/password.</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System creates the working files in the specified home directory.</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 </w:t>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Working files contain:</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a. Information of Patient.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b. Current Location of Doctor.</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proofErr w:type="gramStart"/>
      <w:r w:rsidRPr="00B00434">
        <w:rPr>
          <w:rFonts w:ascii="Times New Roman" w:hAnsi="Times New Roman" w:cs="Times New Roman"/>
          <w:color w:val="000000"/>
          <w:sz w:val="24"/>
          <w:szCs w:val="24"/>
        </w:rPr>
        <w:t>c</w:t>
      </w:r>
      <w:proofErr w:type="gramEnd"/>
      <w:r w:rsidRPr="00B00434">
        <w:rPr>
          <w:rFonts w:ascii="Times New Roman" w:hAnsi="Times New Roman" w:cs="Times New Roman"/>
          <w:color w:val="000000"/>
          <w:sz w:val="24"/>
          <w:szCs w:val="24"/>
        </w:rPr>
        <w:t>. Backup &amp; Restore of data.</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a. Network failure.</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b. Installation aborted.</w:t>
      </w:r>
    </w:p>
    <w:p w:rsidR="00BC0F81" w:rsidRPr="00B00434" w:rsidRDefault="00BC0F81" w:rsidP="00BC0F81">
      <w:pPr>
        <w:autoSpaceDE w:val="0"/>
        <w:autoSpaceDN w:val="0"/>
        <w:adjustRightInd w:val="0"/>
        <w:spacing w:after="0" w:line="360" w:lineRule="auto"/>
        <w:jc w:val="both"/>
        <w:rPr>
          <w:rFonts w:ascii="Times New Roman" w:hAnsi="Times New Roman" w:cs="Times New Roman"/>
          <w:iCs/>
          <w:color w:val="000000"/>
          <w:sz w:val="24"/>
          <w:szCs w:val="24"/>
        </w:rPr>
      </w:pPr>
    </w:p>
    <w:p w:rsidR="00BC0F81" w:rsidRPr="00B00434" w:rsidRDefault="00BC0F81" w:rsidP="00BC0F81">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Use cases related to system authorization:</w:t>
      </w:r>
    </w:p>
    <w:p w:rsidR="00BC0F81" w:rsidRPr="002964EA" w:rsidRDefault="00BC0F81" w:rsidP="00BC0F81">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t>Use Case 2</w:t>
      </w:r>
      <w:r w:rsidRPr="00B00434">
        <w:rPr>
          <w:rFonts w:ascii="Times New Roman" w:hAnsi="Times New Roman" w:cs="Times New Roman"/>
          <w:color w:val="000000"/>
          <w:sz w:val="24"/>
          <w:szCs w:val="24"/>
        </w:rPr>
        <w:t xml:space="preserve">: </w:t>
      </w:r>
      <w:r w:rsidRPr="002964EA">
        <w:rPr>
          <w:rFonts w:ascii="Times New Roman" w:hAnsi="Times New Roman" w:cs="Times New Roman"/>
          <w:b/>
          <w:color w:val="000000"/>
          <w:sz w:val="24"/>
          <w:szCs w:val="24"/>
        </w:rPr>
        <w:t>Login</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xml:space="preserve">: </w:t>
      </w:r>
      <w:proofErr w:type="gramStart"/>
      <w:r w:rsidRPr="00B00434">
        <w:rPr>
          <w:rFonts w:ascii="Times New Roman" w:hAnsi="Times New Roman" w:cs="Times New Roman"/>
          <w:color w:val="000000"/>
          <w:sz w:val="24"/>
          <w:szCs w:val="24"/>
        </w:rPr>
        <w:t>Doctor ,Patient</w:t>
      </w:r>
      <w:proofErr w:type="gramEnd"/>
      <w:r w:rsidRPr="00B00434">
        <w:rPr>
          <w:rFonts w:ascii="Times New Roman" w:hAnsi="Times New Roman" w:cs="Times New Roman"/>
          <w:color w:val="000000"/>
          <w:sz w:val="24"/>
          <w:szCs w:val="24"/>
        </w:rPr>
        <w:t xml:space="preserve">, Administrator </w:t>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w:t>
      </w:r>
      <w:r w:rsidRPr="00B00434">
        <w:rPr>
          <w:rFonts w:ascii="Times New Roman" w:hAnsi="Times New Roman" w:cs="Times New Roman"/>
          <w:iCs/>
          <w:color w:val="000000"/>
          <w:sz w:val="24"/>
          <w:szCs w:val="24"/>
        </w:rPr>
        <w:tab/>
        <w:t>Pre-Condition</w:t>
      </w:r>
      <w:r w:rsidRPr="00B00434">
        <w:rPr>
          <w:rFonts w:ascii="Times New Roman" w:hAnsi="Times New Roman" w:cs="Times New Roman"/>
          <w:color w:val="000000"/>
          <w:sz w:val="24"/>
          <w:szCs w:val="24"/>
        </w:rPr>
        <w:t>: Internet connection available</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Start the application. User prompted for login and password.</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User gives the login and password.</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System does authentication.</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Main screen is displayed.</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Authorization fails.</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Prompt the user that he typed the wrong password.</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bookmarkStart w:id="0" w:name="_GoBack"/>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Allow him to re-enter the password. Give him 3 chances.</w:t>
      </w:r>
    </w:p>
    <w:bookmarkEnd w:id="0"/>
    <w:p w:rsidR="00BC0F81" w:rsidRPr="002964EA" w:rsidRDefault="00BC0F81" w:rsidP="00BC0F81">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t xml:space="preserve">Use Case 3: </w:t>
      </w:r>
      <w:r w:rsidRPr="002964EA">
        <w:rPr>
          <w:rFonts w:ascii="Times New Roman" w:hAnsi="Times New Roman" w:cs="Times New Roman"/>
          <w:b/>
          <w:color w:val="000000"/>
          <w:sz w:val="24"/>
          <w:szCs w:val="24"/>
        </w:rPr>
        <w:t>Change Password</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xml:space="preserve">: </w:t>
      </w:r>
      <w:proofErr w:type="gramStart"/>
      <w:r w:rsidRPr="00B00434">
        <w:rPr>
          <w:rFonts w:ascii="Times New Roman" w:hAnsi="Times New Roman" w:cs="Times New Roman"/>
          <w:color w:val="000000"/>
          <w:sz w:val="24"/>
          <w:szCs w:val="24"/>
        </w:rPr>
        <w:t>Doctor ,</w:t>
      </w:r>
      <w:proofErr w:type="gramEnd"/>
      <w:r w:rsidRPr="00B00434">
        <w:rPr>
          <w:rFonts w:ascii="Times New Roman" w:hAnsi="Times New Roman" w:cs="Times New Roman"/>
          <w:color w:val="000000"/>
          <w:sz w:val="24"/>
          <w:szCs w:val="24"/>
        </w:rPr>
        <w:t xml:space="preserve"> Patient, Administrator</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iCs/>
          <w:color w:val="000000"/>
          <w:sz w:val="24"/>
          <w:szCs w:val="24"/>
        </w:rPr>
        <w:tab/>
        <w:t>Pre-Condition</w:t>
      </w:r>
      <w:r w:rsidRPr="00B00434">
        <w:rPr>
          <w:rFonts w:ascii="Times New Roman" w:hAnsi="Times New Roman" w:cs="Times New Roman"/>
          <w:color w:val="000000"/>
          <w:sz w:val="24"/>
          <w:szCs w:val="24"/>
        </w:rPr>
        <w:t>: Certain User logged in</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lastRenderedPageBreak/>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User initiates the password change command.</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User is prompted for old password, new password and confirm new</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w:t>
      </w:r>
      <w:proofErr w:type="gramStart"/>
      <w:r w:rsidRPr="00B00434">
        <w:rPr>
          <w:rFonts w:ascii="Times New Roman" w:hAnsi="Times New Roman" w:cs="Times New Roman"/>
          <w:color w:val="000000"/>
          <w:sz w:val="24"/>
          <w:szCs w:val="24"/>
        </w:rPr>
        <w:t>Password.</w:t>
      </w:r>
      <w:proofErr w:type="gramEnd"/>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User gives the old password, new password and confirm new</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w:t>
      </w:r>
      <w:proofErr w:type="gramStart"/>
      <w:r w:rsidRPr="00B00434">
        <w:rPr>
          <w:rFonts w:ascii="Times New Roman" w:hAnsi="Times New Roman" w:cs="Times New Roman"/>
          <w:color w:val="000000"/>
          <w:sz w:val="24"/>
          <w:szCs w:val="24"/>
        </w:rPr>
        <w:t>Password.</w:t>
      </w:r>
      <w:proofErr w:type="gramEnd"/>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System does authentication.</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5. New password is registered with the system.</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6. User gets a message to his mail-</w:t>
      </w:r>
      <w:proofErr w:type="spellStart"/>
      <w:r w:rsidRPr="00B00434">
        <w:rPr>
          <w:rFonts w:ascii="Times New Roman" w:hAnsi="Times New Roman" w:cs="Times New Roman"/>
          <w:color w:val="000000"/>
          <w:sz w:val="24"/>
          <w:szCs w:val="24"/>
        </w:rPr>
        <w:t>id</w:t>
      </w:r>
      <w:proofErr w:type="spellEnd"/>
      <w:r w:rsidRPr="00B00434">
        <w:rPr>
          <w:rFonts w:ascii="Times New Roman" w:hAnsi="Times New Roman" w:cs="Times New Roman"/>
          <w:color w:val="000000"/>
          <w:sz w:val="24"/>
          <w:szCs w:val="24"/>
        </w:rPr>
        <w:t xml:space="preserve"> and mobile that password was </w:t>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changed.</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Authorization fails.</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Prompt the user that he typed the wrong password.</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Allow him to re-enter the password. Give him 3 chances.</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New password and confirm new password do not match.</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4.1 Allow him to re-enter the attributes. Give 3 chances.</w:t>
      </w:r>
    </w:p>
    <w:p w:rsidR="00BC0F81" w:rsidRPr="002964EA" w:rsidRDefault="00BC0F81" w:rsidP="00BC0F81">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t xml:space="preserve">Use Case 4: </w:t>
      </w:r>
      <w:r w:rsidRPr="002964EA">
        <w:rPr>
          <w:rFonts w:ascii="Times New Roman" w:hAnsi="Times New Roman" w:cs="Times New Roman"/>
          <w:b/>
          <w:color w:val="000000"/>
          <w:sz w:val="24"/>
          <w:szCs w:val="24"/>
        </w:rPr>
        <w:t>Search</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xml:space="preserve">: </w:t>
      </w:r>
      <w:proofErr w:type="gramStart"/>
      <w:r w:rsidRPr="00B00434">
        <w:rPr>
          <w:rFonts w:ascii="Times New Roman" w:hAnsi="Times New Roman" w:cs="Times New Roman"/>
          <w:color w:val="000000"/>
          <w:sz w:val="24"/>
          <w:szCs w:val="24"/>
        </w:rPr>
        <w:t>Doctor ,</w:t>
      </w:r>
      <w:proofErr w:type="gramEnd"/>
      <w:r w:rsidRPr="00B00434">
        <w:rPr>
          <w:rFonts w:ascii="Times New Roman" w:hAnsi="Times New Roman" w:cs="Times New Roman"/>
          <w:color w:val="000000"/>
          <w:sz w:val="24"/>
          <w:szCs w:val="24"/>
        </w:rPr>
        <w:t xml:space="preserve"> Patient, Administrator.</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Pre-Condition</w:t>
      </w:r>
      <w:r w:rsidRPr="00B00434">
        <w:rPr>
          <w:rFonts w:ascii="Times New Roman" w:hAnsi="Times New Roman" w:cs="Times New Roman"/>
          <w:color w:val="000000"/>
          <w:sz w:val="24"/>
          <w:szCs w:val="24"/>
        </w:rPr>
        <w:t>:  Certain User logged in.</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User clicks on search box</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System asks the user for the name of Patient.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User enters name/blood group/Image.</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Click on the search button</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1. Patient name does not </w:t>
      </w:r>
      <w:proofErr w:type="gramStart"/>
      <w:r w:rsidRPr="00B00434">
        <w:rPr>
          <w:rFonts w:ascii="Times New Roman" w:hAnsi="Times New Roman" w:cs="Times New Roman"/>
          <w:color w:val="000000"/>
          <w:sz w:val="24"/>
          <w:szCs w:val="24"/>
        </w:rPr>
        <w:t>exists</w:t>
      </w:r>
      <w:proofErr w:type="gramEnd"/>
      <w:r w:rsidRPr="00B00434">
        <w:rPr>
          <w:rFonts w:ascii="Times New Roman" w:hAnsi="Times New Roman" w:cs="Times New Roman"/>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Patient name exists but finger print /blood group does not match.</w:t>
      </w:r>
    </w:p>
    <w:p w:rsidR="00BC0F81" w:rsidRPr="002964EA" w:rsidRDefault="00BC0F81" w:rsidP="00BC0F81">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t xml:space="preserve">Use Case 5: </w:t>
      </w:r>
      <w:r w:rsidRPr="002964EA">
        <w:rPr>
          <w:rFonts w:ascii="Times New Roman" w:hAnsi="Times New Roman" w:cs="Times New Roman"/>
          <w:b/>
          <w:color w:val="000000"/>
          <w:sz w:val="24"/>
          <w:szCs w:val="24"/>
        </w:rPr>
        <w:t>Profile</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Patient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Pre-Condition</w:t>
      </w:r>
      <w:r w:rsidRPr="00B00434">
        <w:rPr>
          <w:rFonts w:ascii="Times New Roman" w:hAnsi="Times New Roman" w:cs="Times New Roman"/>
          <w:color w:val="000000"/>
          <w:sz w:val="24"/>
          <w:szCs w:val="24"/>
        </w:rPr>
        <w:t>: Patient logged in</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Maintain the database</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Grant role to other user</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Revoke role from other users.</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lastRenderedPageBreak/>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Back and restore the data</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Data missing of Patient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Backup and restore is done every day</w:t>
      </w:r>
    </w:p>
    <w:p w:rsidR="00BC0F81" w:rsidRPr="002964EA" w:rsidRDefault="00BC0F81" w:rsidP="00BC0F81">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t>Use Case 6</w:t>
      </w:r>
      <w:r w:rsidRPr="002964EA">
        <w:rPr>
          <w:rFonts w:ascii="Times New Roman" w:hAnsi="Times New Roman" w:cs="Times New Roman"/>
          <w:b/>
          <w:bCs/>
          <w:color w:val="000000"/>
          <w:sz w:val="24"/>
          <w:szCs w:val="24"/>
        </w:rPr>
        <w:t xml:space="preserve">: </w:t>
      </w:r>
      <w:r w:rsidRPr="002964EA">
        <w:rPr>
          <w:rFonts w:ascii="Times New Roman" w:hAnsi="Times New Roman" w:cs="Times New Roman"/>
          <w:b/>
          <w:color w:val="000000"/>
          <w:sz w:val="24"/>
          <w:szCs w:val="24"/>
        </w:rPr>
        <w:t>Record</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Patient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Pre-Condition</w:t>
      </w:r>
      <w:r w:rsidRPr="00B00434">
        <w:rPr>
          <w:rFonts w:ascii="Times New Roman" w:hAnsi="Times New Roman" w:cs="Times New Roman"/>
          <w:color w:val="000000"/>
          <w:sz w:val="24"/>
          <w:szCs w:val="24"/>
        </w:rPr>
        <w:t xml:space="preserve">: </w:t>
      </w:r>
      <w:proofErr w:type="gramStart"/>
      <w:r w:rsidRPr="00B00434">
        <w:rPr>
          <w:rFonts w:ascii="Times New Roman" w:hAnsi="Times New Roman" w:cs="Times New Roman"/>
          <w:color w:val="000000"/>
          <w:sz w:val="24"/>
          <w:szCs w:val="24"/>
        </w:rPr>
        <w:t>Patient  logged</w:t>
      </w:r>
      <w:proofErr w:type="gramEnd"/>
      <w:r w:rsidRPr="00B00434">
        <w:rPr>
          <w:rFonts w:ascii="Times New Roman" w:hAnsi="Times New Roman" w:cs="Times New Roman"/>
          <w:color w:val="000000"/>
          <w:sz w:val="24"/>
          <w:szCs w:val="24"/>
        </w:rPr>
        <w:t xml:space="preserve"> in</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Maintain the database</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Grant role to other user</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Revoke role from other users.</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Back and restore the data</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Data missing of Certain Patient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Backup and restore is done every day</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p>
    <w:p w:rsidR="00BC0F81" w:rsidRPr="00B00434" w:rsidRDefault="00BC0F81" w:rsidP="00BC0F81">
      <w:pPr>
        <w:tabs>
          <w:tab w:val="left" w:pos="6465"/>
        </w:tabs>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b/>
          <w:bCs/>
          <w:color w:val="000000"/>
          <w:sz w:val="24"/>
          <w:szCs w:val="24"/>
        </w:rPr>
        <w:t xml:space="preserve">Use Case 7: </w:t>
      </w:r>
      <w:r w:rsidRPr="002964EA">
        <w:rPr>
          <w:rFonts w:ascii="Times New Roman" w:hAnsi="Times New Roman" w:cs="Times New Roman"/>
          <w:b/>
          <w:color w:val="000000"/>
          <w:sz w:val="24"/>
          <w:szCs w:val="24"/>
        </w:rPr>
        <w:t>Delete data.</w:t>
      </w:r>
      <w:r w:rsidRPr="00B00434">
        <w:rPr>
          <w:rFonts w:ascii="Times New Roman" w:hAnsi="Times New Roman" w:cs="Times New Roman"/>
          <w:color w:val="000000"/>
          <w:sz w:val="24"/>
          <w:szCs w:val="24"/>
        </w:rPr>
        <w:tab/>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Patient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Pre-Condition</w:t>
      </w:r>
      <w:r w:rsidRPr="00B00434">
        <w:rPr>
          <w:rFonts w:ascii="Times New Roman" w:hAnsi="Times New Roman" w:cs="Times New Roman"/>
          <w:color w:val="000000"/>
          <w:sz w:val="24"/>
          <w:szCs w:val="24"/>
        </w:rPr>
        <w:t xml:space="preserve">: </w:t>
      </w:r>
      <w:proofErr w:type="gramStart"/>
      <w:r w:rsidRPr="00B00434">
        <w:rPr>
          <w:rFonts w:ascii="Times New Roman" w:hAnsi="Times New Roman" w:cs="Times New Roman"/>
          <w:color w:val="000000"/>
          <w:sz w:val="24"/>
          <w:szCs w:val="24"/>
        </w:rPr>
        <w:t>Patient  logged</w:t>
      </w:r>
      <w:proofErr w:type="gramEnd"/>
      <w:r w:rsidRPr="00B00434">
        <w:rPr>
          <w:rFonts w:ascii="Times New Roman" w:hAnsi="Times New Roman" w:cs="Times New Roman"/>
          <w:color w:val="000000"/>
          <w:sz w:val="24"/>
          <w:szCs w:val="24"/>
        </w:rPr>
        <w:t xml:space="preserve"> in.</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proofErr w:type="gramStart"/>
      <w:r w:rsidRPr="00B00434">
        <w:rPr>
          <w:rFonts w:ascii="Times New Roman" w:hAnsi="Times New Roman" w:cs="Times New Roman"/>
          <w:color w:val="000000"/>
          <w:sz w:val="24"/>
          <w:szCs w:val="24"/>
        </w:rPr>
        <w:t>1.Patient</w:t>
      </w:r>
      <w:proofErr w:type="gramEnd"/>
      <w:r w:rsidRPr="00B00434">
        <w:rPr>
          <w:rFonts w:ascii="Times New Roman" w:hAnsi="Times New Roman" w:cs="Times New Roman"/>
          <w:color w:val="000000"/>
          <w:sz w:val="24"/>
          <w:szCs w:val="24"/>
        </w:rPr>
        <w:t xml:space="preserve">  initiates the ”delete data” functionality.</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System asks for the name of the data.</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The data is deleted.</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Data does not exist.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Deletion fails, error message is displayed.</w:t>
      </w:r>
    </w:p>
    <w:p w:rsidR="00BC0F81" w:rsidRPr="002964EA" w:rsidRDefault="00BC0F81" w:rsidP="00BC0F81">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t>Use Case 8</w:t>
      </w:r>
      <w:r w:rsidRPr="002964EA">
        <w:rPr>
          <w:rFonts w:ascii="Times New Roman" w:hAnsi="Times New Roman" w:cs="Times New Roman"/>
          <w:b/>
          <w:bCs/>
          <w:color w:val="000000"/>
          <w:sz w:val="24"/>
          <w:szCs w:val="24"/>
        </w:rPr>
        <w:t xml:space="preserve">: </w:t>
      </w:r>
      <w:r w:rsidRPr="002964EA">
        <w:rPr>
          <w:rFonts w:ascii="Times New Roman" w:hAnsi="Times New Roman" w:cs="Times New Roman"/>
          <w:b/>
          <w:color w:val="000000"/>
          <w:sz w:val="24"/>
          <w:szCs w:val="24"/>
        </w:rPr>
        <w:t>Create a security.</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Administrator.</w:t>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Pre-Condition</w:t>
      </w:r>
      <w:r w:rsidRPr="00B00434">
        <w:rPr>
          <w:rFonts w:ascii="Times New Roman" w:hAnsi="Times New Roman" w:cs="Times New Roman"/>
          <w:color w:val="000000"/>
          <w:sz w:val="24"/>
          <w:szCs w:val="24"/>
        </w:rPr>
        <w:t>:  User logged in.</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User selects the data in which the security is to be created.</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User initiates the “create security” functionality.</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System asks the user to enter the attributes of the security.</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User specifies the following fields:</w:t>
      </w:r>
    </w:p>
    <w:p w:rsidR="00BC0F81" w:rsidRPr="00B00434" w:rsidRDefault="00BC0F81" w:rsidP="00BC0F81">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
          <w:iCs/>
          <w:color w:val="000000"/>
          <w:sz w:val="24"/>
          <w:szCs w:val="24"/>
        </w:rPr>
        <w:lastRenderedPageBreak/>
        <w:tab/>
      </w: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a. Name of Patient or place</w:t>
      </w:r>
    </w:p>
    <w:p w:rsidR="00BC0F81" w:rsidRPr="00B00434" w:rsidRDefault="00BC0F81" w:rsidP="00BC0F81">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ab/>
      </w:r>
      <w:r w:rsidRPr="00B00434">
        <w:rPr>
          <w:rFonts w:ascii="Times New Roman" w:hAnsi="Times New Roman" w:cs="Times New Roman"/>
          <w:iCs/>
          <w:color w:val="000000"/>
          <w:sz w:val="24"/>
          <w:szCs w:val="24"/>
        </w:rPr>
        <w:tab/>
      </w:r>
      <w:r w:rsidRPr="00B00434">
        <w:rPr>
          <w:rFonts w:ascii="Times New Roman" w:hAnsi="Times New Roman" w:cs="Times New Roman"/>
          <w:iCs/>
          <w:color w:val="000000"/>
          <w:sz w:val="24"/>
          <w:szCs w:val="24"/>
        </w:rPr>
        <w:tab/>
      </w:r>
      <w:r w:rsidRPr="00B00434">
        <w:rPr>
          <w:rFonts w:ascii="Times New Roman" w:hAnsi="Times New Roman" w:cs="Times New Roman"/>
          <w:iCs/>
          <w:color w:val="000000"/>
          <w:sz w:val="24"/>
          <w:szCs w:val="24"/>
        </w:rPr>
        <w:tab/>
      </w:r>
      <w:proofErr w:type="gramStart"/>
      <w:r w:rsidRPr="00B00434">
        <w:rPr>
          <w:rFonts w:ascii="Times New Roman" w:hAnsi="Times New Roman" w:cs="Times New Roman"/>
          <w:iCs/>
          <w:color w:val="000000"/>
          <w:sz w:val="24"/>
          <w:szCs w:val="24"/>
        </w:rPr>
        <w:t>b</w:t>
      </w:r>
      <w:proofErr w:type="gramEnd"/>
      <w:r w:rsidRPr="00B00434">
        <w:rPr>
          <w:rFonts w:ascii="Times New Roman" w:hAnsi="Times New Roman" w:cs="Times New Roman"/>
          <w:iCs/>
          <w:color w:val="000000"/>
          <w:sz w:val="24"/>
          <w:szCs w:val="24"/>
        </w:rPr>
        <w:t>. health record</w:t>
      </w:r>
    </w:p>
    <w:p w:rsidR="00BC0F81" w:rsidRPr="00B00434" w:rsidRDefault="00BC0F81" w:rsidP="00BC0F81">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ab/>
      </w:r>
      <w:r w:rsidRPr="00B00434">
        <w:rPr>
          <w:rFonts w:ascii="Times New Roman" w:hAnsi="Times New Roman" w:cs="Times New Roman"/>
          <w:iCs/>
          <w:color w:val="000000"/>
          <w:sz w:val="24"/>
          <w:szCs w:val="24"/>
        </w:rPr>
        <w:tab/>
      </w:r>
      <w:r w:rsidRPr="00B00434">
        <w:rPr>
          <w:rFonts w:ascii="Times New Roman" w:hAnsi="Times New Roman" w:cs="Times New Roman"/>
          <w:iCs/>
          <w:color w:val="000000"/>
          <w:sz w:val="24"/>
          <w:szCs w:val="24"/>
        </w:rPr>
        <w:tab/>
      </w:r>
      <w:r w:rsidRPr="00B00434">
        <w:rPr>
          <w:rFonts w:ascii="Times New Roman" w:hAnsi="Times New Roman" w:cs="Times New Roman"/>
          <w:iCs/>
          <w:color w:val="000000"/>
          <w:sz w:val="24"/>
          <w:szCs w:val="24"/>
        </w:rPr>
        <w:tab/>
      </w:r>
      <w:proofErr w:type="gramStart"/>
      <w:r w:rsidRPr="00B00434">
        <w:rPr>
          <w:rFonts w:ascii="Times New Roman" w:hAnsi="Times New Roman" w:cs="Times New Roman"/>
          <w:iCs/>
          <w:color w:val="000000"/>
          <w:sz w:val="24"/>
          <w:szCs w:val="24"/>
        </w:rPr>
        <w:t>c</w:t>
      </w:r>
      <w:proofErr w:type="gramEnd"/>
      <w:r w:rsidRPr="00B00434">
        <w:rPr>
          <w:rFonts w:ascii="Times New Roman" w:hAnsi="Times New Roman" w:cs="Times New Roman"/>
          <w:iCs/>
          <w:color w:val="000000"/>
          <w:sz w:val="24"/>
          <w:szCs w:val="24"/>
        </w:rPr>
        <w:t xml:space="preserve"> prescription </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5. An empty security of specified attributes is created.</w:t>
      </w:r>
    </w:p>
    <w:p w:rsidR="00BC0F81" w:rsidRPr="00BC0F81" w:rsidRDefault="00BC0F81" w:rsidP="00BC0F81">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A security with the given name already exists.</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Security creation fails, error message is displayed.</w:t>
      </w:r>
    </w:p>
    <w:p w:rsidR="00BC0F81" w:rsidRPr="00B00434" w:rsidRDefault="00BC0F81" w:rsidP="00BC0F81">
      <w:pPr>
        <w:autoSpaceDE w:val="0"/>
        <w:autoSpaceDN w:val="0"/>
        <w:adjustRightInd w:val="0"/>
        <w:spacing w:after="0" w:line="360" w:lineRule="auto"/>
        <w:jc w:val="both"/>
        <w:rPr>
          <w:rFonts w:ascii="Times New Roman" w:hAnsi="Times New Roman" w:cs="Times New Roman"/>
          <w:b/>
          <w:color w:val="000000"/>
          <w:sz w:val="24"/>
          <w:szCs w:val="24"/>
        </w:rPr>
      </w:pPr>
    </w:p>
    <w:p w:rsidR="00BC0F81" w:rsidRPr="002964EA" w:rsidRDefault="00BC0F81" w:rsidP="00BC0F81">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color w:val="000000"/>
          <w:sz w:val="24"/>
          <w:szCs w:val="24"/>
        </w:rPr>
        <w:t xml:space="preserve">Use Case 9: </w:t>
      </w:r>
      <w:r w:rsidRPr="002964EA">
        <w:rPr>
          <w:rFonts w:ascii="Times New Roman" w:hAnsi="Times New Roman" w:cs="Times New Roman"/>
          <w:b/>
          <w:color w:val="000000"/>
          <w:sz w:val="24"/>
          <w:szCs w:val="24"/>
        </w:rPr>
        <w:t xml:space="preserve">Delete security.  </w:t>
      </w:r>
    </w:p>
    <w:p w:rsidR="00BC0F81" w:rsidRPr="00B00434" w:rsidRDefault="00BC0F81" w:rsidP="00BC0F81">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Primary Actor: Administrator</w:t>
      </w:r>
    </w:p>
    <w:p w:rsidR="00BC0F81" w:rsidRPr="00B00434" w:rsidRDefault="00BC0F81" w:rsidP="00BC0F81">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Pre-Condition: User logged in. </w:t>
      </w:r>
    </w:p>
    <w:p w:rsidR="00BC0F81" w:rsidRPr="00BC0F81" w:rsidRDefault="00BC0F81" w:rsidP="00BC0F81">
      <w:pPr>
        <w:autoSpaceDE w:val="0"/>
        <w:autoSpaceDN w:val="0"/>
        <w:adjustRightInd w:val="0"/>
        <w:spacing w:after="0" w:line="360" w:lineRule="auto"/>
        <w:ind w:left="720" w:firstLine="720"/>
        <w:jc w:val="both"/>
        <w:rPr>
          <w:rFonts w:ascii="Times New Roman" w:hAnsi="Times New Roman" w:cs="Times New Roman"/>
          <w:i/>
          <w:color w:val="000000"/>
          <w:sz w:val="24"/>
          <w:szCs w:val="24"/>
        </w:rPr>
      </w:pPr>
      <w:r w:rsidRPr="00BC0F81">
        <w:rPr>
          <w:rFonts w:ascii="Times New Roman" w:hAnsi="Times New Roman" w:cs="Times New Roman"/>
          <w:i/>
          <w:color w:val="000000"/>
          <w:sz w:val="24"/>
          <w:szCs w:val="24"/>
        </w:rPr>
        <w:t xml:space="preserve">Main Scenario:  </w:t>
      </w:r>
    </w:p>
    <w:p w:rsidR="00BC0F81" w:rsidRPr="00B00434" w:rsidRDefault="00BC0F81" w:rsidP="00BC0F81">
      <w:pPr>
        <w:autoSpaceDE w:val="0"/>
        <w:autoSpaceDN w:val="0"/>
        <w:adjustRightInd w:val="0"/>
        <w:spacing w:after="0" w:line="360" w:lineRule="auto"/>
        <w:ind w:left="144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1. User selects the portfolio.  </w:t>
      </w:r>
    </w:p>
    <w:p w:rsidR="00BC0F81" w:rsidRPr="00B00434" w:rsidRDefault="00BC0F81" w:rsidP="00BC0F81">
      <w:pPr>
        <w:autoSpaceDE w:val="0"/>
        <w:autoSpaceDN w:val="0"/>
        <w:adjustRightInd w:val="0"/>
        <w:spacing w:after="0" w:line="360" w:lineRule="auto"/>
        <w:ind w:left="144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2. User initiates the “delete security” functionality.   </w:t>
      </w:r>
    </w:p>
    <w:p w:rsidR="00BC0F81" w:rsidRPr="00B00434" w:rsidRDefault="00BC0F81" w:rsidP="00BC0F81">
      <w:pPr>
        <w:autoSpaceDE w:val="0"/>
        <w:autoSpaceDN w:val="0"/>
        <w:adjustRightInd w:val="0"/>
        <w:spacing w:after="0" w:line="360" w:lineRule="auto"/>
        <w:ind w:left="144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3. System asks for the security name. </w:t>
      </w:r>
    </w:p>
    <w:p w:rsidR="00BC0F81" w:rsidRPr="00B00434" w:rsidRDefault="00BC0F81" w:rsidP="00BC0F81">
      <w:pPr>
        <w:autoSpaceDE w:val="0"/>
        <w:autoSpaceDN w:val="0"/>
        <w:adjustRightInd w:val="0"/>
        <w:spacing w:after="0" w:line="360" w:lineRule="auto"/>
        <w:ind w:left="144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4. Security is deleted. </w:t>
      </w:r>
    </w:p>
    <w:p w:rsidR="00BC0F81" w:rsidRPr="00BC0F81" w:rsidRDefault="00BC0F81" w:rsidP="00BC0F81">
      <w:pPr>
        <w:autoSpaceDE w:val="0"/>
        <w:autoSpaceDN w:val="0"/>
        <w:adjustRightInd w:val="0"/>
        <w:spacing w:after="0" w:line="360" w:lineRule="auto"/>
        <w:ind w:left="1440"/>
        <w:jc w:val="both"/>
        <w:rPr>
          <w:rFonts w:ascii="Times New Roman" w:hAnsi="Times New Roman" w:cs="Times New Roman"/>
          <w:i/>
          <w:color w:val="000000"/>
          <w:sz w:val="24"/>
          <w:szCs w:val="24"/>
        </w:rPr>
      </w:pPr>
      <w:r w:rsidRPr="00BC0F81">
        <w:rPr>
          <w:rFonts w:ascii="Times New Roman" w:hAnsi="Times New Roman" w:cs="Times New Roman"/>
          <w:i/>
          <w:color w:val="000000"/>
          <w:sz w:val="24"/>
          <w:szCs w:val="24"/>
        </w:rPr>
        <w:t>Alternate Scenario:</w:t>
      </w:r>
    </w:p>
    <w:p w:rsidR="00BC0F81" w:rsidRPr="00B00434" w:rsidRDefault="00BC0F81" w:rsidP="00BC0F81">
      <w:pPr>
        <w:autoSpaceDE w:val="0"/>
        <w:autoSpaceDN w:val="0"/>
        <w:adjustRightInd w:val="0"/>
        <w:spacing w:after="0" w:line="360" w:lineRule="auto"/>
        <w:ind w:left="144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1. Security does not exist.  </w:t>
      </w:r>
    </w:p>
    <w:p w:rsidR="00BC0F81" w:rsidRPr="00B00434" w:rsidRDefault="00BC0F81" w:rsidP="00BC0F81">
      <w:pPr>
        <w:autoSpaceDE w:val="0"/>
        <w:autoSpaceDN w:val="0"/>
        <w:adjustRightInd w:val="0"/>
        <w:spacing w:after="0" w:line="360" w:lineRule="auto"/>
        <w:ind w:left="144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2. Deletion fails, error message is displayed.  </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w:t>
      </w:r>
    </w:p>
    <w:p w:rsidR="00BC0F81" w:rsidRPr="002964EA" w:rsidRDefault="00BC0F81" w:rsidP="00BC0F81">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color w:val="000000"/>
          <w:sz w:val="24"/>
          <w:szCs w:val="24"/>
        </w:rPr>
        <w:t xml:space="preserve">Use Case 10: </w:t>
      </w:r>
      <w:r w:rsidRPr="002964EA">
        <w:rPr>
          <w:rFonts w:ascii="Times New Roman" w:hAnsi="Times New Roman" w:cs="Times New Roman"/>
          <w:b/>
          <w:color w:val="000000"/>
          <w:sz w:val="24"/>
          <w:szCs w:val="24"/>
        </w:rPr>
        <w:t>Seek an Appointment</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t>Primary actor: Administrator</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t>Pre-Condition: User logged in.</w:t>
      </w:r>
    </w:p>
    <w:p w:rsidR="00BC0F81" w:rsidRPr="00BC0F81" w:rsidRDefault="00BC0F81" w:rsidP="00BC0F81">
      <w:pPr>
        <w:autoSpaceDE w:val="0"/>
        <w:autoSpaceDN w:val="0"/>
        <w:adjustRightInd w:val="0"/>
        <w:spacing w:after="0" w:line="360" w:lineRule="auto"/>
        <w:ind w:left="720" w:firstLine="720"/>
        <w:jc w:val="both"/>
        <w:rPr>
          <w:rFonts w:ascii="Times New Roman" w:hAnsi="Times New Roman" w:cs="Times New Roman"/>
          <w:i/>
          <w:color w:val="000000"/>
          <w:sz w:val="24"/>
          <w:szCs w:val="24"/>
        </w:rPr>
      </w:pPr>
      <w:r w:rsidRPr="00BC0F81">
        <w:rPr>
          <w:rFonts w:ascii="Times New Roman" w:hAnsi="Times New Roman" w:cs="Times New Roman"/>
          <w:i/>
          <w:color w:val="000000"/>
          <w:sz w:val="24"/>
          <w:szCs w:val="24"/>
        </w:rPr>
        <w:t xml:space="preserve">Main Scenario: </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Pr>
          <w:rFonts w:ascii="Times New Roman" w:hAnsi="Times New Roman" w:cs="Times New Roman"/>
          <w:color w:val="000000"/>
          <w:sz w:val="24"/>
          <w:szCs w:val="24"/>
        </w:rPr>
        <w:tab/>
      </w:r>
      <w:r w:rsidRPr="00B00434">
        <w:rPr>
          <w:rFonts w:ascii="Times New Roman" w:hAnsi="Times New Roman" w:cs="Times New Roman"/>
          <w:color w:val="000000"/>
          <w:sz w:val="24"/>
          <w:szCs w:val="24"/>
        </w:rPr>
        <w:t>1 .user clicks into appointment page.</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Pr>
          <w:rFonts w:ascii="Times New Roman" w:hAnsi="Times New Roman" w:cs="Times New Roman"/>
          <w:color w:val="000000"/>
          <w:sz w:val="24"/>
          <w:szCs w:val="24"/>
        </w:rPr>
        <w:tab/>
      </w:r>
      <w:r w:rsidRPr="00B00434">
        <w:rPr>
          <w:rFonts w:ascii="Times New Roman" w:hAnsi="Times New Roman" w:cs="Times New Roman"/>
          <w:color w:val="000000"/>
          <w:sz w:val="24"/>
          <w:szCs w:val="24"/>
        </w:rPr>
        <w:t xml:space="preserve">2 .System asks the patient </w:t>
      </w:r>
      <w:proofErr w:type="gramStart"/>
      <w:r w:rsidRPr="00B00434">
        <w:rPr>
          <w:rFonts w:ascii="Times New Roman" w:hAnsi="Times New Roman" w:cs="Times New Roman"/>
          <w:color w:val="000000"/>
          <w:sz w:val="24"/>
          <w:szCs w:val="24"/>
        </w:rPr>
        <w:t>name ,age</w:t>
      </w:r>
      <w:proofErr w:type="gramEnd"/>
      <w:r w:rsidRPr="00B00434">
        <w:rPr>
          <w:rFonts w:ascii="Times New Roman" w:hAnsi="Times New Roman" w:cs="Times New Roman"/>
          <w:color w:val="000000"/>
          <w:sz w:val="24"/>
          <w:szCs w:val="24"/>
        </w:rPr>
        <w:t xml:space="preserve"> ,place, and other details.</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Pr>
          <w:rFonts w:ascii="Times New Roman" w:hAnsi="Times New Roman" w:cs="Times New Roman"/>
          <w:color w:val="000000"/>
          <w:sz w:val="24"/>
          <w:szCs w:val="24"/>
        </w:rPr>
        <w:tab/>
      </w:r>
      <w:proofErr w:type="gramStart"/>
      <w:r w:rsidRPr="00B00434">
        <w:rPr>
          <w:rFonts w:ascii="Times New Roman" w:hAnsi="Times New Roman" w:cs="Times New Roman"/>
          <w:color w:val="000000"/>
          <w:sz w:val="24"/>
          <w:szCs w:val="24"/>
        </w:rPr>
        <w:t>3 .</w:t>
      </w:r>
      <w:proofErr w:type="gramEnd"/>
      <w:r w:rsidRPr="00B00434">
        <w:rPr>
          <w:rFonts w:ascii="Times New Roman" w:hAnsi="Times New Roman" w:cs="Times New Roman"/>
          <w:color w:val="000000"/>
          <w:sz w:val="24"/>
          <w:szCs w:val="24"/>
        </w:rPr>
        <w:t xml:space="preserve"> </w:t>
      </w:r>
      <w:proofErr w:type="gramStart"/>
      <w:r w:rsidRPr="00B00434">
        <w:rPr>
          <w:rFonts w:ascii="Times New Roman" w:hAnsi="Times New Roman" w:cs="Times New Roman"/>
          <w:color w:val="000000"/>
          <w:sz w:val="24"/>
          <w:szCs w:val="24"/>
        </w:rPr>
        <w:t>User enter</w:t>
      </w:r>
      <w:proofErr w:type="gramEnd"/>
      <w:r w:rsidRPr="00B00434">
        <w:rPr>
          <w:rFonts w:ascii="Times New Roman" w:hAnsi="Times New Roman" w:cs="Times New Roman"/>
          <w:color w:val="000000"/>
          <w:sz w:val="24"/>
          <w:szCs w:val="24"/>
        </w:rPr>
        <w:t xml:space="preserve"> the details.</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Pr>
          <w:rFonts w:ascii="Times New Roman" w:hAnsi="Times New Roman" w:cs="Times New Roman"/>
          <w:color w:val="000000"/>
          <w:sz w:val="24"/>
          <w:szCs w:val="24"/>
        </w:rPr>
        <w:tab/>
      </w:r>
      <w:proofErr w:type="gramStart"/>
      <w:r w:rsidRPr="00B00434">
        <w:rPr>
          <w:rFonts w:ascii="Times New Roman" w:hAnsi="Times New Roman" w:cs="Times New Roman"/>
          <w:color w:val="000000"/>
          <w:sz w:val="24"/>
          <w:szCs w:val="24"/>
        </w:rPr>
        <w:t>4.Click</w:t>
      </w:r>
      <w:proofErr w:type="gramEnd"/>
      <w:r w:rsidRPr="00B00434">
        <w:rPr>
          <w:rFonts w:ascii="Times New Roman" w:hAnsi="Times New Roman" w:cs="Times New Roman"/>
          <w:color w:val="000000"/>
          <w:sz w:val="24"/>
          <w:szCs w:val="24"/>
        </w:rPr>
        <w:t xml:space="preserve"> on submit button.</w:t>
      </w:r>
    </w:p>
    <w:p w:rsidR="00BC0F81" w:rsidRPr="00BC0F81" w:rsidRDefault="00BC0F81" w:rsidP="002964EA">
      <w:pPr>
        <w:autoSpaceDE w:val="0"/>
        <w:autoSpaceDN w:val="0"/>
        <w:adjustRightInd w:val="0"/>
        <w:spacing w:after="0" w:line="360" w:lineRule="auto"/>
        <w:ind w:left="720" w:firstLine="720"/>
        <w:jc w:val="both"/>
        <w:rPr>
          <w:rFonts w:ascii="Times New Roman" w:hAnsi="Times New Roman" w:cs="Times New Roman"/>
          <w:i/>
          <w:color w:val="000000"/>
          <w:sz w:val="24"/>
          <w:szCs w:val="24"/>
        </w:rPr>
      </w:pPr>
      <w:r w:rsidRPr="00BC0F81">
        <w:rPr>
          <w:rFonts w:ascii="Times New Roman" w:hAnsi="Times New Roman" w:cs="Times New Roman"/>
          <w:i/>
          <w:color w:val="000000"/>
          <w:sz w:val="24"/>
          <w:szCs w:val="24"/>
        </w:rPr>
        <w:t>Alternate Scenario:</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002964EA">
        <w:rPr>
          <w:rFonts w:ascii="Times New Roman" w:hAnsi="Times New Roman" w:cs="Times New Roman"/>
          <w:color w:val="000000"/>
          <w:sz w:val="24"/>
          <w:szCs w:val="24"/>
        </w:rPr>
        <w:tab/>
      </w:r>
      <w:r w:rsidR="002964EA">
        <w:rPr>
          <w:rFonts w:ascii="Times New Roman" w:hAnsi="Times New Roman" w:cs="Times New Roman"/>
          <w:color w:val="000000"/>
          <w:sz w:val="24"/>
          <w:szCs w:val="24"/>
        </w:rPr>
        <w:tab/>
      </w:r>
      <w:proofErr w:type="gramStart"/>
      <w:r w:rsidR="002964EA">
        <w:rPr>
          <w:rFonts w:ascii="Times New Roman" w:hAnsi="Times New Roman" w:cs="Times New Roman"/>
          <w:color w:val="000000"/>
          <w:sz w:val="24"/>
          <w:szCs w:val="24"/>
        </w:rPr>
        <w:t>1.</w:t>
      </w:r>
      <w:r w:rsidRPr="00B00434">
        <w:rPr>
          <w:rFonts w:ascii="Times New Roman" w:hAnsi="Times New Roman" w:cs="Times New Roman"/>
          <w:color w:val="000000"/>
          <w:sz w:val="24"/>
          <w:szCs w:val="24"/>
        </w:rPr>
        <w:t>Appointment</w:t>
      </w:r>
      <w:proofErr w:type="gramEnd"/>
      <w:r w:rsidRPr="00B00434">
        <w:rPr>
          <w:rFonts w:ascii="Times New Roman" w:hAnsi="Times New Roman" w:cs="Times New Roman"/>
          <w:color w:val="000000"/>
          <w:sz w:val="24"/>
          <w:szCs w:val="24"/>
        </w:rPr>
        <w:t xml:space="preserve"> is not given.</w:t>
      </w:r>
    </w:p>
    <w:p w:rsidR="00BC0F81" w:rsidRPr="002964EA" w:rsidRDefault="00BC0F81" w:rsidP="00BC0F81">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color w:val="000000"/>
          <w:sz w:val="24"/>
          <w:szCs w:val="24"/>
        </w:rPr>
        <w:t>Use Case 11</w:t>
      </w:r>
      <w:r w:rsidRPr="002964EA">
        <w:rPr>
          <w:rFonts w:ascii="Times New Roman" w:hAnsi="Times New Roman" w:cs="Times New Roman"/>
          <w:b/>
          <w:color w:val="000000"/>
          <w:sz w:val="24"/>
          <w:szCs w:val="24"/>
        </w:rPr>
        <w:t xml:space="preserve">: Disease </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t>Primary actor: Doctor.</w:t>
      </w:r>
    </w:p>
    <w:p w:rsidR="00BC0F81"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t>Pre-Condition: User logged in.</w:t>
      </w:r>
    </w:p>
    <w:p w:rsidR="002964EA" w:rsidRDefault="002964EA" w:rsidP="00BC0F8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2964EA" w:rsidRPr="002964EA" w:rsidRDefault="002964EA" w:rsidP="00BC0F81">
      <w:pPr>
        <w:autoSpaceDE w:val="0"/>
        <w:autoSpaceDN w:val="0"/>
        <w:adjustRightInd w:val="0"/>
        <w:spacing w:after="0" w:line="360" w:lineRule="auto"/>
        <w:jc w:val="both"/>
        <w:rPr>
          <w:rFonts w:ascii="Times New Roman" w:hAnsi="Times New Roman" w:cs="Times New Roman"/>
          <w:i/>
          <w:color w:val="000000"/>
          <w:sz w:val="24"/>
          <w:szCs w:val="24"/>
        </w:rPr>
      </w:pPr>
      <w:r>
        <w:rPr>
          <w:rFonts w:ascii="Times New Roman" w:hAnsi="Times New Roman" w:cs="Times New Roman"/>
          <w:color w:val="000000"/>
          <w:sz w:val="24"/>
          <w:szCs w:val="24"/>
        </w:rPr>
        <w:lastRenderedPageBreak/>
        <w:tab/>
      </w:r>
      <w:r w:rsidRPr="002964EA">
        <w:rPr>
          <w:rFonts w:ascii="Times New Roman" w:hAnsi="Times New Roman" w:cs="Times New Roman"/>
          <w:i/>
          <w:color w:val="000000"/>
          <w:sz w:val="24"/>
          <w:szCs w:val="24"/>
        </w:rPr>
        <w:t>Main Scenario:</w:t>
      </w:r>
      <w:r w:rsidRPr="002964EA">
        <w:rPr>
          <w:rFonts w:ascii="Times New Roman" w:hAnsi="Times New Roman" w:cs="Times New Roman"/>
          <w:i/>
          <w:color w:val="000000"/>
          <w:sz w:val="24"/>
          <w:szCs w:val="24"/>
        </w:rPr>
        <w:tab/>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Patients have to fill the questions given by the system.</w:t>
      </w:r>
    </w:p>
    <w:p w:rsidR="00BC0F81" w:rsidRPr="00B00434" w:rsidRDefault="00BC0F81" w:rsidP="002964EA">
      <w:pPr>
        <w:autoSpaceDE w:val="0"/>
        <w:autoSpaceDN w:val="0"/>
        <w:adjustRightInd w:val="0"/>
        <w:spacing w:after="0" w:line="360" w:lineRule="auto"/>
        <w:ind w:left="144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2. Based on the answers given by patient is matched with any one of the </w:t>
      </w:r>
      <w:proofErr w:type="gramStart"/>
      <w:r w:rsidRPr="00B00434">
        <w:rPr>
          <w:rFonts w:ascii="Times New Roman" w:hAnsi="Times New Roman" w:cs="Times New Roman"/>
          <w:color w:val="000000"/>
          <w:sz w:val="24"/>
          <w:szCs w:val="24"/>
        </w:rPr>
        <w:t>symptoms .</w:t>
      </w:r>
      <w:proofErr w:type="gramEnd"/>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Then particular disease is displayed.</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4. The doctor prescribes the medicines to </w:t>
      </w:r>
      <w:proofErr w:type="gramStart"/>
      <w:r w:rsidRPr="00B00434">
        <w:rPr>
          <w:rFonts w:ascii="Times New Roman" w:hAnsi="Times New Roman" w:cs="Times New Roman"/>
          <w:color w:val="000000"/>
          <w:sz w:val="24"/>
          <w:szCs w:val="24"/>
        </w:rPr>
        <w:t>the  patient</w:t>
      </w:r>
      <w:proofErr w:type="gramEnd"/>
      <w:r w:rsidRPr="00B00434">
        <w:rPr>
          <w:rFonts w:ascii="Times New Roman" w:hAnsi="Times New Roman" w:cs="Times New Roman"/>
          <w:color w:val="000000"/>
          <w:sz w:val="24"/>
          <w:szCs w:val="24"/>
        </w:rPr>
        <w:t xml:space="preserve">. </w:t>
      </w:r>
    </w:p>
    <w:p w:rsidR="00BC0F81" w:rsidRPr="002964EA" w:rsidRDefault="00BC0F81" w:rsidP="002964EA">
      <w:pPr>
        <w:autoSpaceDE w:val="0"/>
        <w:autoSpaceDN w:val="0"/>
        <w:adjustRightInd w:val="0"/>
        <w:spacing w:after="0" w:line="360" w:lineRule="auto"/>
        <w:ind w:firstLine="720"/>
        <w:jc w:val="both"/>
        <w:rPr>
          <w:rFonts w:ascii="Times New Roman" w:hAnsi="Times New Roman" w:cs="Times New Roman"/>
          <w:i/>
          <w:color w:val="000000"/>
          <w:sz w:val="24"/>
          <w:szCs w:val="24"/>
        </w:rPr>
      </w:pPr>
      <w:r w:rsidRPr="002964EA">
        <w:rPr>
          <w:rFonts w:ascii="Times New Roman" w:hAnsi="Times New Roman" w:cs="Times New Roman"/>
          <w:i/>
          <w:color w:val="000000"/>
          <w:sz w:val="24"/>
          <w:szCs w:val="24"/>
        </w:rPr>
        <w:t>Alternate Scenario:</w:t>
      </w:r>
    </w:p>
    <w:p w:rsidR="00BC0F81" w:rsidRPr="00B00434" w:rsidRDefault="00BC0F81" w:rsidP="002964EA">
      <w:pPr>
        <w:autoSpaceDE w:val="0"/>
        <w:autoSpaceDN w:val="0"/>
        <w:adjustRightInd w:val="0"/>
        <w:spacing w:after="0" w:line="360" w:lineRule="auto"/>
        <w:ind w:left="216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1. If the answers given by the patient is not understood, </w:t>
      </w:r>
      <w:proofErr w:type="gramStart"/>
      <w:r w:rsidRPr="00B00434">
        <w:rPr>
          <w:rFonts w:ascii="Times New Roman" w:hAnsi="Times New Roman" w:cs="Times New Roman"/>
          <w:color w:val="000000"/>
          <w:sz w:val="24"/>
          <w:szCs w:val="24"/>
        </w:rPr>
        <w:t>there  is</w:t>
      </w:r>
      <w:proofErr w:type="gramEnd"/>
      <w:r w:rsidRPr="00B00434">
        <w:rPr>
          <w:rFonts w:ascii="Times New Roman" w:hAnsi="Times New Roman" w:cs="Times New Roman"/>
          <w:color w:val="000000"/>
          <w:sz w:val="24"/>
          <w:szCs w:val="24"/>
        </w:rPr>
        <w:t xml:space="preserve"> no prescription of medicines.</w:t>
      </w: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p>
    <w:p w:rsidR="00BC0F81" w:rsidRPr="00B00434" w:rsidRDefault="00BC0F81" w:rsidP="00BC0F81">
      <w:pPr>
        <w:autoSpaceDE w:val="0"/>
        <w:autoSpaceDN w:val="0"/>
        <w:adjustRightInd w:val="0"/>
        <w:spacing w:after="0" w:line="360" w:lineRule="auto"/>
        <w:jc w:val="both"/>
        <w:rPr>
          <w:rFonts w:ascii="Times New Roman" w:hAnsi="Times New Roman" w:cs="Times New Roman"/>
          <w:color w:val="000000"/>
          <w:sz w:val="24"/>
          <w:szCs w:val="24"/>
        </w:rPr>
      </w:pPr>
    </w:p>
    <w:p w:rsidR="00BC0F81" w:rsidRPr="00BC0F81" w:rsidRDefault="00BC0F81" w:rsidP="00B633AF">
      <w:pPr>
        <w:spacing w:line="360" w:lineRule="auto"/>
        <w:jc w:val="both"/>
        <w:rPr>
          <w:rFonts w:ascii="Times New Roman" w:hAnsi="Times New Roman" w:cs="Times New Roman"/>
          <w:b/>
          <w:sz w:val="28"/>
          <w:szCs w:val="24"/>
        </w:rPr>
      </w:pPr>
    </w:p>
    <w:sectPr w:rsidR="00BC0F81" w:rsidRPr="00BC0F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Ubuntu">
    <w:altName w:val="MS Gothic"/>
    <w:charset w:val="80"/>
    <w:family w:val="auto"/>
    <w:pitch w:val="variable"/>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2">
    <w:nsid w:val="00000003"/>
    <w:multiLevelType w:val="multilevel"/>
    <w:tmpl w:val="00000003"/>
    <w:name w:val="WW8Num3"/>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3">
    <w:nsid w:val="00000004"/>
    <w:multiLevelType w:val="multilevel"/>
    <w:tmpl w:val="00000004"/>
    <w:name w:val="WW8Num4"/>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080"/>
        </w:tabs>
        <w:ind w:left="1080" w:hanging="360"/>
      </w:pPr>
      <w:rPr>
        <w:rFonts w:ascii="Times New Roman" w:hAnsi="Times New Roman" w:cs="Times New Roman"/>
      </w:rPr>
    </w:lvl>
    <w:lvl w:ilvl="2">
      <w:start w:val="1"/>
      <w:numFmt w:val="decimal"/>
      <w:lvlText w:val="%3."/>
      <w:lvlJc w:val="left"/>
      <w:pPr>
        <w:tabs>
          <w:tab w:val="num" w:pos="1440"/>
        </w:tabs>
        <w:ind w:left="1440" w:hanging="360"/>
      </w:pPr>
      <w:rPr>
        <w:rFonts w:ascii="Times New Roman" w:hAnsi="Times New Roman" w:cs="Times New Roman"/>
      </w:rPr>
    </w:lvl>
    <w:lvl w:ilvl="3">
      <w:start w:val="1"/>
      <w:numFmt w:val="decimal"/>
      <w:lvlText w:val="%4."/>
      <w:lvlJc w:val="left"/>
      <w:pPr>
        <w:tabs>
          <w:tab w:val="num" w:pos="1800"/>
        </w:tabs>
        <w:ind w:left="1800" w:hanging="360"/>
      </w:pPr>
      <w:rPr>
        <w:rFonts w:ascii="Times New Roman" w:hAnsi="Times New Roman" w:cs="Times New Roman"/>
      </w:rPr>
    </w:lvl>
    <w:lvl w:ilvl="4">
      <w:start w:val="1"/>
      <w:numFmt w:val="decimal"/>
      <w:lvlText w:val="%5."/>
      <w:lvlJc w:val="left"/>
      <w:pPr>
        <w:tabs>
          <w:tab w:val="num" w:pos="2160"/>
        </w:tabs>
        <w:ind w:left="2160" w:hanging="360"/>
      </w:pPr>
      <w:rPr>
        <w:rFonts w:ascii="Times New Roman" w:hAnsi="Times New Roman" w:cs="Times New Roman"/>
      </w:rPr>
    </w:lvl>
    <w:lvl w:ilvl="5">
      <w:start w:val="1"/>
      <w:numFmt w:val="decimal"/>
      <w:lvlText w:val="%6."/>
      <w:lvlJc w:val="left"/>
      <w:pPr>
        <w:tabs>
          <w:tab w:val="num" w:pos="2520"/>
        </w:tabs>
        <w:ind w:left="2520" w:hanging="360"/>
      </w:pPr>
      <w:rPr>
        <w:rFonts w:ascii="Times New Roman" w:hAnsi="Times New Roman" w:cs="Times New Roman"/>
      </w:rPr>
    </w:lvl>
    <w:lvl w:ilvl="6">
      <w:start w:val="1"/>
      <w:numFmt w:val="decimal"/>
      <w:lvlText w:val="%7."/>
      <w:lvlJc w:val="left"/>
      <w:pPr>
        <w:tabs>
          <w:tab w:val="num" w:pos="2880"/>
        </w:tabs>
        <w:ind w:left="2880" w:hanging="360"/>
      </w:pPr>
      <w:rPr>
        <w:rFonts w:ascii="Times New Roman" w:hAnsi="Times New Roman" w:cs="Times New Roman"/>
      </w:rPr>
    </w:lvl>
    <w:lvl w:ilvl="7">
      <w:start w:val="1"/>
      <w:numFmt w:val="decimal"/>
      <w:lvlText w:val="%8."/>
      <w:lvlJc w:val="left"/>
      <w:pPr>
        <w:tabs>
          <w:tab w:val="num" w:pos="3240"/>
        </w:tabs>
        <w:ind w:left="3240" w:hanging="360"/>
      </w:pPr>
      <w:rPr>
        <w:rFonts w:ascii="Times New Roman" w:hAnsi="Times New Roman" w:cs="Times New Roman"/>
      </w:rPr>
    </w:lvl>
    <w:lvl w:ilvl="8">
      <w:start w:val="1"/>
      <w:numFmt w:val="decimal"/>
      <w:lvlText w:val="%9."/>
      <w:lvlJc w:val="left"/>
      <w:pPr>
        <w:tabs>
          <w:tab w:val="num" w:pos="3600"/>
        </w:tabs>
        <w:ind w:left="3600" w:hanging="360"/>
      </w:pPr>
      <w:rPr>
        <w:rFonts w:ascii="Times New Roman" w:hAnsi="Times New Roman" w:cs="Times New Roman"/>
      </w:rPr>
    </w:lvl>
  </w:abstractNum>
  <w:abstractNum w:abstractNumId="4">
    <w:nsid w:val="00000005"/>
    <w:multiLevelType w:val="multilevel"/>
    <w:tmpl w:val="00000005"/>
    <w:name w:val="WW8Num5"/>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6">
    <w:nsid w:val="00000008"/>
    <w:multiLevelType w:val="multilevel"/>
    <w:tmpl w:val="00000008"/>
    <w:name w:val="WW8Num8"/>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8">
    <w:nsid w:val="0000000A"/>
    <w:multiLevelType w:val="multilevel"/>
    <w:tmpl w:val="0000000A"/>
    <w:name w:val="WW8Num10"/>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9">
    <w:nsid w:val="0000000B"/>
    <w:multiLevelType w:val="multilevel"/>
    <w:tmpl w:val="99CEE00E"/>
    <w:name w:val="WW8Num11"/>
    <w:lvl w:ilvl="0">
      <w:start w:val="1"/>
      <w:numFmt w:val="decimal"/>
      <w:lvlText w:val="%1."/>
      <w:lvlJc w:val="left"/>
      <w:pPr>
        <w:tabs>
          <w:tab w:val="num" w:pos="720"/>
        </w:tabs>
        <w:ind w:left="720" w:hanging="360"/>
      </w:pPr>
      <w:rPr>
        <w:rFonts w:ascii="Times New Roman" w:eastAsiaTheme="minorEastAsia" w:hAnsi="Times New Roman" w:cs="Times New Roman"/>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10">
    <w:nsid w:val="1791486F"/>
    <w:multiLevelType w:val="multilevel"/>
    <w:tmpl w:val="391A0578"/>
    <w:lvl w:ilvl="0">
      <w:start w:val="1"/>
      <w:numFmt w:val="decimal"/>
      <w:lvlText w:val="%1"/>
      <w:lvlJc w:val="left"/>
      <w:pPr>
        <w:ind w:left="450" w:hanging="450"/>
      </w:pPr>
      <w:rPr>
        <w:rFonts w:eastAsiaTheme="minorEastAsia" w:hint="default"/>
        <w:b/>
      </w:rPr>
    </w:lvl>
    <w:lvl w:ilvl="1">
      <w:start w:val="5"/>
      <w:numFmt w:val="decimal"/>
      <w:lvlText w:val="%1.%2"/>
      <w:lvlJc w:val="left"/>
      <w:pPr>
        <w:ind w:left="720" w:hanging="720"/>
      </w:pPr>
      <w:rPr>
        <w:rFonts w:eastAsiaTheme="minorEastAsia" w:hint="default"/>
        <w:b/>
      </w:rPr>
    </w:lvl>
    <w:lvl w:ilvl="2">
      <w:start w:val="1"/>
      <w:numFmt w:val="decimal"/>
      <w:lvlText w:val="%1.%2.%3"/>
      <w:lvlJc w:val="left"/>
      <w:pPr>
        <w:ind w:left="720" w:hanging="720"/>
      </w:pPr>
      <w:rPr>
        <w:rFonts w:eastAsiaTheme="minorEastAsia" w:hint="default"/>
        <w:b/>
      </w:rPr>
    </w:lvl>
    <w:lvl w:ilvl="3">
      <w:start w:val="1"/>
      <w:numFmt w:val="decimal"/>
      <w:lvlText w:val="%1.%2.%3.%4"/>
      <w:lvlJc w:val="left"/>
      <w:pPr>
        <w:ind w:left="1080" w:hanging="1080"/>
      </w:pPr>
      <w:rPr>
        <w:rFonts w:eastAsiaTheme="minorEastAsia" w:hint="default"/>
        <w:b/>
      </w:rPr>
    </w:lvl>
    <w:lvl w:ilvl="4">
      <w:start w:val="1"/>
      <w:numFmt w:val="decimal"/>
      <w:lvlText w:val="%1.%2.%3.%4.%5"/>
      <w:lvlJc w:val="left"/>
      <w:pPr>
        <w:ind w:left="1440" w:hanging="1440"/>
      </w:pPr>
      <w:rPr>
        <w:rFonts w:eastAsiaTheme="minorEastAsia" w:hint="default"/>
        <w:b/>
      </w:rPr>
    </w:lvl>
    <w:lvl w:ilvl="5">
      <w:start w:val="1"/>
      <w:numFmt w:val="decimal"/>
      <w:lvlText w:val="%1.%2.%3.%4.%5.%6"/>
      <w:lvlJc w:val="left"/>
      <w:pPr>
        <w:ind w:left="1440" w:hanging="1440"/>
      </w:pPr>
      <w:rPr>
        <w:rFonts w:eastAsiaTheme="minorEastAsia" w:hint="default"/>
        <w:b/>
      </w:rPr>
    </w:lvl>
    <w:lvl w:ilvl="6">
      <w:start w:val="1"/>
      <w:numFmt w:val="decimal"/>
      <w:lvlText w:val="%1.%2.%3.%4.%5.%6.%7"/>
      <w:lvlJc w:val="left"/>
      <w:pPr>
        <w:ind w:left="1800" w:hanging="1800"/>
      </w:pPr>
      <w:rPr>
        <w:rFonts w:eastAsiaTheme="minorEastAsia" w:hint="default"/>
        <w:b/>
      </w:rPr>
    </w:lvl>
    <w:lvl w:ilvl="7">
      <w:start w:val="1"/>
      <w:numFmt w:val="decimal"/>
      <w:lvlText w:val="%1.%2.%3.%4.%5.%6.%7.%8"/>
      <w:lvlJc w:val="left"/>
      <w:pPr>
        <w:ind w:left="1800" w:hanging="1800"/>
      </w:pPr>
      <w:rPr>
        <w:rFonts w:eastAsiaTheme="minorEastAsia" w:hint="default"/>
        <w:b/>
      </w:rPr>
    </w:lvl>
    <w:lvl w:ilvl="8">
      <w:start w:val="1"/>
      <w:numFmt w:val="decimal"/>
      <w:lvlText w:val="%1.%2.%3.%4.%5.%6.%7.%8.%9"/>
      <w:lvlJc w:val="left"/>
      <w:pPr>
        <w:ind w:left="2160" w:hanging="2160"/>
      </w:pPr>
      <w:rPr>
        <w:rFonts w:eastAsiaTheme="minorEastAsia" w:hint="default"/>
        <w:b/>
      </w:rPr>
    </w:lvl>
  </w:abstractNum>
  <w:abstractNum w:abstractNumId="11">
    <w:nsid w:val="21C2496A"/>
    <w:multiLevelType w:val="multilevel"/>
    <w:tmpl w:val="5C362008"/>
    <w:lvl w:ilvl="0">
      <w:start w:val="1"/>
      <w:numFmt w:val="decimal"/>
      <w:lvlText w:val="%1"/>
      <w:lvlJc w:val="left"/>
      <w:pPr>
        <w:ind w:left="450" w:hanging="450"/>
      </w:pPr>
      <w:rPr>
        <w:rFonts w:eastAsiaTheme="minorEastAsia" w:hint="default"/>
        <w:b/>
      </w:rPr>
    </w:lvl>
    <w:lvl w:ilvl="1">
      <w:start w:val="6"/>
      <w:numFmt w:val="decimal"/>
      <w:lvlText w:val="%1.%2"/>
      <w:lvlJc w:val="left"/>
      <w:pPr>
        <w:ind w:left="720" w:hanging="720"/>
      </w:pPr>
      <w:rPr>
        <w:rFonts w:eastAsiaTheme="minorEastAsia" w:hint="default"/>
        <w:b/>
      </w:rPr>
    </w:lvl>
    <w:lvl w:ilvl="2">
      <w:start w:val="1"/>
      <w:numFmt w:val="decimal"/>
      <w:lvlText w:val="%1.%2.%3"/>
      <w:lvlJc w:val="left"/>
      <w:pPr>
        <w:ind w:left="720" w:hanging="720"/>
      </w:pPr>
      <w:rPr>
        <w:rFonts w:eastAsiaTheme="minorEastAsia" w:hint="default"/>
        <w:b/>
      </w:rPr>
    </w:lvl>
    <w:lvl w:ilvl="3">
      <w:start w:val="1"/>
      <w:numFmt w:val="decimal"/>
      <w:lvlText w:val="%1.%2.%3.%4"/>
      <w:lvlJc w:val="left"/>
      <w:pPr>
        <w:ind w:left="1080" w:hanging="1080"/>
      </w:pPr>
      <w:rPr>
        <w:rFonts w:eastAsiaTheme="minorEastAsia" w:hint="default"/>
        <w:b/>
      </w:rPr>
    </w:lvl>
    <w:lvl w:ilvl="4">
      <w:start w:val="1"/>
      <w:numFmt w:val="decimal"/>
      <w:lvlText w:val="%1.%2.%3.%4.%5"/>
      <w:lvlJc w:val="left"/>
      <w:pPr>
        <w:ind w:left="1440" w:hanging="1440"/>
      </w:pPr>
      <w:rPr>
        <w:rFonts w:eastAsiaTheme="minorEastAsia" w:hint="default"/>
        <w:b/>
      </w:rPr>
    </w:lvl>
    <w:lvl w:ilvl="5">
      <w:start w:val="1"/>
      <w:numFmt w:val="decimal"/>
      <w:lvlText w:val="%1.%2.%3.%4.%5.%6"/>
      <w:lvlJc w:val="left"/>
      <w:pPr>
        <w:ind w:left="1440" w:hanging="1440"/>
      </w:pPr>
      <w:rPr>
        <w:rFonts w:eastAsiaTheme="minorEastAsia" w:hint="default"/>
        <w:b/>
      </w:rPr>
    </w:lvl>
    <w:lvl w:ilvl="6">
      <w:start w:val="1"/>
      <w:numFmt w:val="decimal"/>
      <w:lvlText w:val="%1.%2.%3.%4.%5.%6.%7"/>
      <w:lvlJc w:val="left"/>
      <w:pPr>
        <w:ind w:left="1800" w:hanging="1800"/>
      </w:pPr>
      <w:rPr>
        <w:rFonts w:eastAsiaTheme="minorEastAsia" w:hint="default"/>
        <w:b/>
      </w:rPr>
    </w:lvl>
    <w:lvl w:ilvl="7">
      <w:start w:val="1"/>
      <w:numFmt w:val="decimal"/>
      <w:lvlText w:val="%1.%2.%3.%4.%5.%6.%7.%8"/>
      <w:lvlJc w:val="left"/>
      <w:pPr>
        <w:ind w:left="1800" w:hanging="1800"/>
      </w:pPr>
      <w:rPr>
        <w:rFonts w:eastAsiaTheme="minorEastAsia" w:hint="default"/>
        <w:b/>
      </w:rPr>
    </w:lvl>
    <w:lvl w:ilvl="8">
      <w:start w:val="1"/>
      <w:numFmt w:val="decimal"/>
      <w:lvlText w:val="%1.%2.%3.%4.%5.%6.%7.%8.%9"/>
      <w:lvlJc w:val="left"/>
      <w:pPr>
        <w:ind w:left="2160" w:hanging="2160"/>
      </w:pPr>
      <w:rPr>
        <w:rFonts w:eastAsiaTheme="minorEastAsia" w:hint="default"/>
        <w:b/>
      </w:rPr>
    </w:lvl>
  </w:abstractNum>
  <w:abstractNum w:abstractNumId="12">
    <w:nsid w:val="2430067B"/>
    <w:multiLevelType w:val="multilevel"/>
    <w:tmpl w:val="99ACE88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7B7254C"/>
    <w:multiLevelType w:val="multilevel"/>
    <w:tmpl w:val="FB82364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C6A7D26"/>
    <w:multiLevelType w:val="hybridMultilevel"/>
    <w:tmpl w:val="240E9F5C"/>
    <w:lvl w:ilvl="0" w:tplc="EA0A2C6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0E43A10"/>
    <w:multiLevelType w:val="multilevel"/>
    <w:tmpl w:val="7598A89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E582178"/>
    <w:multiLevelType w:val="multilevel"/>
    <w:tmpl w:val="859C58A0"/>
    <w:lvl w:ilvl="0">
      <w:start w:val="1"/>
      <w:numFmt w:val="decimal"/>
      <w:lvlText w:val="%1"/>
      <w:lvlJc w:val="left"/>
      <w:pPr>
        <w:ind w:left="375" w:hanging="375"/>
      </w:pPr>
      <w:rPr>
        <w:rFonts w:hint="default"/>
        <w:sz w:val="24"/>
      </w:rPr>
    </w:lvl>
    <w:lvl w:ilvl="1">
      <w:start w:val="4"/>
      <w:numFmt w:val="decimal"/>
      <w:lvlText w:val="%1.%2"/>
      <w:lvlJc w:val="left"/>
      <w:pPr>
        <w:ind w:left="375" w:hanging="375"/>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7">
    <w:nsid w:val="68803E2F"/>
    <w:multiLevelType w:val="hybridMultilevel"/>
    <w:tmpl w:val="F984C7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8C44C7"/>
    <w:multiLevelType w:val="hybridMultilevel"/>
    <w:tmpl w:val="45F405EC"/>
    <w:lvl w:ilvl="0" w:tplc="A48C07EC">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8"/>
  </w:num>
  <w:num w:numId="12">
    <w:abstractNumId w:val="11"/>
  </w:num>
  <w:num w:numId="13">
    <w:abstractNumId w:val="10"/>
  </w:num>
  <w:num w:numId="14">
    <w:abstractNumId w:val="13"/>
  </w:num>
  <w:num w:numId="15">
    <w:abstractNumId w:val="14"/>
  </w:num>
  <w:num w:numId="16">
    <w:abstractNumId w:val="15"/>
  </w:num>
  <w:num w:numId="17">
    <w:abstractNumId w:val="12"/>
  </w:num>
  <w:num w:numId="18">
    <w:abstractNumId w:val="1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984"/>
    <w:rsid w:val="0005041E"/>
    <w:rsid w:val="00070CFC"/>
    <w:rsid w:val="000C5416"/>
    <w:rsid w:val="000D017D"/>
    <w:rsid w:val="000E62C5"/>
    <w:rsid w:val="00125759"/>
    <w:rsid w:val="001720F3"/>
    <w:rsid w:val="0017240A"/>
    <w:rsid w:val="001778A1"/>
    <w:rsid w:val="001B5348"/>
    <w:rsid w:val="001B59BF"/>
    <w:rsid w:val="001E0CBA"/>
    <w:rsid w:val="00246381"/>
    <w:rsid w:val="002964EA"/>
    <w:rsid w:val="002B1EB0"/>
    <w:rsid w:val="002E0F98"/>
    <w:rsid w:val="002E0FB5"/>
    <w:rsid w:val="002F0559"/>
    <w:rsid w:val="00310700"/>
    <w:rsid w:val="003725B1"/>
    <w:rsid w:val="00394F1E"/>
    <w:rsid w:val="003F1A70"/>
    <w:rsid w:val="00400AE3"/>
    <w:rsid w:val="0044602C"/>
    <w:rsid w:val="004525B1"/>
    <w:rsid w:val="004B0C83"/>
    <w:rsid w:val="004F2F3B"/>
    <w:rsid w:val="004F39A4"/>
    <w:rsid w:val="004F7FA9"/>
    <w:rsid w:val="00504440"/>
    <w:rsid w:val="005232ED"/>
    <w:rsid w:val="005633FE"/>
    <w:rsid w:val="0056367B"/>
    <w:rsid w:val="005E26D9"/>
    <w:rsid w:val="005E2C6F"/>
    <w:rsid w:val="005E642E"/>
    <w:rsid w:val="00605BE8"/>
    <w:rsid w:val="00650984"/>
    <w:rsid w:val="0065630D"/>
    <w:rsid w:val="0069049F"/>
    <w:rsid w:val="006B16C5"/>
    <w:rsid w:val="00714C47"/>
    <w:rsid w:val="00733748"/>
    <w:rsid w:val="00745225"/>
    <w:rsid w:val="007635F8"/>
    <w:rsid w:val="00792906"/>
    <w:rsid w:val="00821A08"/>
    <w:rsid w:val="00901B30"/>
    <w:rsid w:val="00962CBE"/>
    <w:rsid w:val="00964868"/>
    <w:rsid w:val="009846B0"/>
    <w:rsid w:val="00992489"/>
    <w:rsid w:val="009E210D"/>
    <w:rsid w:val="00AA7766"/>
    <w:rsid w:val="00AE23B4"/>
    <w:rsid w:val="00B00434"/>
    <w:rsid w:val="00B24FF1"/>
    <w:rsid w:val="00B452D2"/>
    <w:rsid w:val="00B54BE9"/>
    <w:rsid w:val="00B633AF"/>
    <w:rsid w:val="00B71E0C"/>
    <w:rsid w:val="00BC0F81"/>
    <w:rsid w:val="00C71544"/>
    <w:rsid w:val="00C922F1"/>
    <w:rsid w:val="00D34DB0"/>
    <w:rsid w:val="00D652FB"/>
    <w:rsid w:val="00D65769"/>
    <w:rsid w:val="00D971FA"/>
    <w:rsid w:val="00DA42C3"/>
    <w:rsid w:val="00DB653C"/>
    <w:rsid w:val="00E23D67"/>
    <w:rsid w:val="00E240F8"/>
    <w:rsid w:val="00E35164"/>
    <w:rsid w:val="00E42F4A"/>
    <w:rsid w:val="00E57F18"/>
    <w:rsid w:val="00E66F17"/>
    <w:rsid w:val="00E72314"/>
    <w:rsid w:val="00F33C63"/>
    <w:rsid w:val="00F367CD"/>
    <w:rsid w:val="00F44EC2"/>
    <w:rsid w:val="00F95EBB"/>
    <w:rsid w:val="00FE5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3FE"/>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04440"/>
    <w:rPr>
      <w:color w:val="000080"/>
      <w:u w:val="single"/>
    </w:rPr>
  </w:style>
  <w:style w:type="paragraph" w:styleId="ListParagraph">
    <w:name w:val="List Paragraph"/>
    <w:basedOn w:val="Normal"/>
    <w:uiPriority w:val="34"/>
    <w:qFormat/>
    <w:rsid w:val="00504440"/>
    <w:pPr>
      <w:ind w:left="720"/>
      <w:contextualSpacing/>
    </w:pPr>
  </w:style>
  <w:style w:type="paragraph" w:styleId="BalloonText">
    <w:name w:val="Balloon Text"/>
    <w:basedOn w:val="Normal"/>
    <w:link w:val="BalloonTextChar"/>
    <w:uiPriority w:val="99"/>
    <w:semiHidden/>
    <w:unhideWhenUsed/>
    <w:rsid w:val="005044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440"/>
    <w:rPr>
      <w:rFonts w:ascii="Tahoma" w:eastAsiaTheme="minorEastAsia" w:hAnsi="Tahoma" w:cs="Tahoma"/>
      <w:sz w:val="16"/>
      <w:szCs w:val="16"/>
      <w:lang w:val="en-US"/>
    </w:rPr>
  </w:style>
  <w:style w:type="table" w:styleId="TableGrid">
    <w:name w:val="Table Grid"/>
    <w:basedOn w:val="TableNormal"/>
    <w:uiPriority w:val="59"/>
    <w:rsid w:val="001E0CB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E42F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3FE"/>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04440"/>
    <w:rPr>
      <w:color w:val="000080"/>
      <w:u w:val="single"/>
    </w:rPr>
  </w:style>
  <w:style w:type="paragraph" w:styleId="ListParagraph">
    <w:name w:val="List Paragraph"/>
    <w:basedOn w:val="Normal"/>
    <w:uiPriority w:val="34"/>
    <w:qFormat/>
    <w:rsid w:val="00504440"/>
    <w:pPr>
      <w:ind w:left="720"/>
      <w:contextualSpacing/>
    </w:pPr>
  </w:style>
  <w:style w:type="paragraph" w:styleId="BalloonText">
    <w:name w:val="Balloon Text"/>
    <w:basedOn w:val="Normal"/>
    <w:link w:val="BalloonTextChar"/>
    <w:uiPriority w:val="99"/>
    <w:semiHidden/>
    <w:unhideWhenUsed/>
    <w:rsid w:val="005044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440"/>
    <w:rPr>
      <w:rFonts w:ascii="Tahoma" w:eastAsiaTheme="minorEastAsia" w:hAnsi="Tahoma" w:cs="Tahoma"/>
      <w:sz w:val="16"/>
      <w:szCs w:val="16"/>
      <w:lang w:val="en-US"/>
    </w:rPr>
  </w:style>
  <w:style w:type="table" w:styleId="TableGrid">
    <w:name w:val="Table Grid"/>
    <w:basedOn w:val="TableNormal"/>
    <w:uiPriority w:val="59"/>
    <w:rsid w:val="001E0CB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E42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3081</Words>
  <Characters>17563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nageswararao</dc:creator>
  <cp:lastModifiedBy>net</cp:lastModifiedBy>
  <cp:revision>2</cp:revision>
  <dcterms:created xsi:type="dcterms:W3CDTF">2017-03-02T09:11:00Z</dcterms:created>
  <dcterms:modified xsi:type="dcterms:W3CDTF">2017-03-02T09:11:00Z</dcterms:modified>
</cp:coreProperties>
</file>